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5E53" w:rsidRPr="00366D15" w:rsidRDefault="00705E53" w:rsidP="00366D15">
      <w:pPr>
        <w:pStyle w:val="HTMLAddress"/>
        <w:jc w:val="center"/>
        <w:rPr>
          <w:b/>
          <w:i w:val="0"/>
          <w:sz w:val="30"/>
          <w:szCs w:val="30"/>
        </w:rPr>
      </w:pPr>
      <w:r w:rsidRPr="00366D15">
        <w:rPr>
          <w:rFonts w:hint="eastAsia"/>
          <w:b/>
          <w:i w:val="0"/>
          <w:sz w:val="30"/>
          <w:szCs w:val="30"/>
        </w:rPr>
        <w:t>成都市二〇一二年高中阶段学校统一招生考试试卷</w:t>
      </w:r>
    </w:p>
    <w:p w:rsidR="00705E53" w:rsidRPr="00366D15" w:rsidRDefault="00705E53" w:rsidP="00366D15">
      <w:pPr>
        <w:pStyle w:val="HTMLAddress"/>
        <w:jc w:val="center"/>
        <w:rPr>
          <w:b/>
          <w:i w:val="0"/>
          <w:sz w:val="30"/>
          <w:szCs w:val="30"/>
        </w:rPr>
      </w:pPr>
      <w:r w:rsidRPr="00366D15">
        <w:rPr>
          <w:rFonts w:hint="eastAsia"/>
          <w:b/>
          <w:i w:val="0"/>
          <w:sz w:val="30"/>
          <w:szCs w:val="30"/>
        </w:rPr>
        <w:t>（含成都市初三毕业会考）</w:t>
      </w:r>
    </w:p>
    <w:p w:rsidR="00705E53" w:rsidRPr="00366D15" w:rsidRDefault="00705E53" w:rsidP="00366D15">
      <w:pPr>
        <w:pStyle w:val="HTMLAddress"/>
        <w:jc w:val="center"/>
        <w:rPr>
          <w:b/>
          <w:i w:val="0"/>
          <w:sz w:val="30"/>
          <w:szCs w:val="30"/>
        </w:rPr>
      </w:pPr>
      <w:r w:rsidRPr="00366D15">
        <w:rPr>
          <w:rFonts w:hint="eastAsia"/>
          <w:b/>
          <w:i w:val="0"/>
          <w:sz w:val="30"/>
          <w:szCs w:val="30"/>
        </w:rPr>
        <w:t>物理</w:t>
      </w:r>
    </w:p>
    <w:p w:rsidR="00705E53" w:rsidRPr="00E902DC" w:rsidRDefault="00705E53" w:rsidP="00E902DC">
      <w:pPr>
        <w:snapToGrid w:val="0"/>
        <w:spacing w:line="320" w:lineRule="exact"/>
        <w:jc w:val="center"/>
        <w:rPr>
          <w:rFonts w:hAnsi="宋体"/>
          <w:b/>
          <w:sz w:val="36"/>
          <w:szCs w:val="36"/>
        </w:rPr>
      </w:pPr>
    </w:p>
    <w:p w:rsidR="00705E53" w:rsidRPr="00E902DC" w:rsidRDefault="00705E53" w:rsidP="00E902DC">
      <w:pPr>
        <w:spacing w:line="380" w:lineRule="exact"/>
        <w:ind w:firstLineChars="200" w:firstLine="31680"/>
        <w:rPr>
          <w:rFonts w:eastAsia="楷体_GB2312"/>
          <w:szCs w:val="21"/>
        </w:rPr>
      </w:pPr>
      <w:r w:rsidRPr="00E902DC">
        <w:rPr>
          <w:rFonts w:eastAsia="楷体_GB2312"/>
          <w:szCs w:val="21"/>
        </w:rPr>
        <w:t>1</w:t>
      </w:r>
      <w:r w:rsidRPr="00E902DC">
        <w:rPr>
          <w:rFonts w:eastAsia="楷体_GB2312" w:hint="eastAsia"/>
          <w:szCs w:val="21"/>
        </w:rPr>
        <w:t>．全卷分</w:t>
      </w:r>
      <w:r w:rsidRPr="00E902DC">
        <w:rPr>
          <w:rFonts w:eastAsia="楷体_GB2312"/>
          <w:szCs w:val="21"/>
        </w:rPr>
        <w:t>A</w:t>
      </w:r>
      <w:r w:rsidRPr="00E902DC">
        <w:rPr>
          <w:rFonts w:eastAsia="楷体_GB2312" w:hint="eastAsia"/>
          <w:szCs w:val="21"/>
        </w:rPr>
        <w:t>卷和</w:t>
      </w:r>
      <w:r w:rsidRPr="00E902DC">
        <w:rPr>
          <w:rFonts w:eastAsia="楷体_GB2312"/>
          <w:szCs w:val="21"/>
        </w:rPr>
        <w:t>B</w:t>
      </w:r>
      <w:r w:rsidRPr="00E902DC">
        <w:rPr>
          <w:rFonts w:eastAsia="楷体_GB2312" w:hint="eastAsia"/>
          <w:szCs w:val="21"/>
        </w:rPr>
        <w:t>卷，</w:t>
      </w:r>
      <w:r w:rsidRPr="00E902DC">
        <w:rPr>
          <w:rFonts w:eastAsia="楷体_GB2312"/>
          <w:szCs w:val="21"/>
        </w:rPr>
        <w:t>A</w:t>
      </w:r>
      <w:r w:rsidRPr="00E902DC">
        <w:rPr>
          <w:rFonts w:eastAsia="楷体_GB2312" w:hint="eastAsia"/>
          <w:szCs w:val="21"/>
        </w:rPr>
        <w:t>卷满分</w:t>
      </w:r>
      <w:r w:rsidRPr="00E902DC">
        <w:rPr>
          <w:rFonts w:eastAsia="楷体_GB2312"/>
          <w:szCs w:val="21"/>
        </w:rPr>
        <w:t>90</w:t>
      </w:r>
      <w:r w:rsidRPr="00E902DC">
        <w:rPr>
          <w:rFonts w:eastAsia="楷体_GB2312" w:hint="eastAsia"/>
          <w:szCs w:val="21"/>
        </w:rPr>
        <w:t>分，</w:t>
      </w:r>
      <w:r w:rsidRPr="00E902DC">
        <w:rPr>
          <w:rFonts w:eastAsia="楷体_GB2312"/>
          <w:szCs w:val="21"/>
        </w:rPr>
        <w:t>B</w:t>
      </w:r>
      <w:r w:rsidRPr="00E902DC">
        <w:rPr>
          <w:rFonts w:eastAsia="楷体_GB2312" w:hint="eastAsia"/>
          <w:szCs w:val="21"/>
        </w:rPr>
        <w:t>卷满分</w:t>
      </w:r>
      <w:r w:rsidRPr="00E902DC">
        <w:rPr>
          <w:rFonts w:eastAsia="楷体_GB2312"/>
          <w:szCs w:val="21"/>
        </w:rPr>
        <w:t>20</w:t>
      </w:r>
      <w:r w:rsidRPr="00E902DC">
        <w:rPr>
          <w:rFonts w:eastAsia="楷体_GB2312" w:hint="eastAsia"/>
          <w:szCs w:val="21"/>
        </w:rPr>
        <w:t>分；</w:t>
      </w:r>
      <w:r w:rsidRPr="00E902DC">
        <w:rPr>
          <w:rFonts w:eastAsia="楷体_GB2312" w:hint="eastAsia"/>
          <w:szCs w:val="22"/>
        </w:rPr>
        <w:t>全卷共</w:t>
      </w:r>
      <w:r w:rsidRPr="00E902DC">
        <w:rPr>
          <w:rFonts w:eastAsia="楷体_GB2312"/>
          <w:szCs w:val="22"/>
        </w:rPr>
        <w:t>110</w:t>
      </w:r>
      <w:r w:rsidRPr="00E902DC">
        <w:rPr>
          <w:rFonts w:eastAsia="楷体_GB2312" w:hint="eastAsia"/>
          <w:szCs w:val="22"/>
        </w:rPr>
        <w:t>分；考试时间</w:t>
      </w:r>
      <w:r w:rsidRPr="00E902DC">
        <w:rPr>
          <w:rFonts w:eastAsia="楷体_GB2312"/>
          <w:szCs w:val="22"/>
        </w:rPr>
        <w:t>90</w:t>
      </w:r>
      <w:r w:rsidRPr="00E902DC">
        <w:rPr>
          <w:rFonts w:eastAsia="楷体_GB2312" w:hint="eastAsia"/>
          <w:szCs w:val="22"/>
        </w:rPr>
        <w:t>分钟。</w:t>
      </w:r>
    </w:p>
    <w:p w:rsidR="00705E53" w:rsidRPr="00E902DC" w:rsidRDefault="00705E53" w:rsidP="00E902DC">
      <w:pPr>
        <w:spacing w:line="380" w:lineRule="exact"/>
        <w:ind w:firstLineChars="200" w:firstLine="31680"/>
        <w:rPr>
          <w:rFonts w:eastAsia="楷体_GB2312"/>
          <w:szCs w:val="21"/>
        </w:rPr>
      </w:pPr>
      <w:r w:rsidRPr="00E902DC">
        <w:rPr>
          <w:rFonts w:eastAsia="楷体_GB2312"/>
          <w:szCs w:val="21"/>
        </w:rPr>
        <w:t>2.</w:t>
      </w:r>
      <w:r w:rsidRPr="00E902DC">
        <w:rPr>
          <w:rFonts w:eastAsia="楷体_GB2312" w:hint="eastAsia"/>
          <w:szCs w:val="21"/>
        </w:rPr>
        <w:t>考生必须在答题卡上作答，答在试题卷、草稿纸上均无效。</w:t>
      </w:r>
    </w:p>
    <w:p w:rsidR="00705E53" w:rsidRPr="00E902DC" w:rsidRDefault="00705E53" w:rsidP="00E902DC">
      <w:pPr>
        <w:spacing w:line="380" w:lineRule="exact"/>
        <w:ind w:firstLineChars="200" w:firstLine="31680"/>
        <w:rPr>
          <w:rFonts w:eastAsia="楷体_GB2312"/>
          <w:szCs w:val="21"/>
        </w:rPr>
      </w:pPr>
      <w:r w:rsidRPr="00E902DC">
        <w:rPr>
          <w:rFonts w:eastAsia="楷体_GB2312"/>
          <w:szCs w:val="21"/>
        </w:rPr>
        <w:t>3</w:t>
      </w:r>
      <w:r w:rsidRPr="00E902DC">
        <w:rPr>
          <w:rFonts w:eastAsia="楷体_GB2312" w:hint="eastAsia"/>
          <w:szCs w:val="21"/>
        </w:rPr>
        <w:t>．在答题卡上作答时，考生需首先准确填写自己的姓名、准考证号，并用</w:t>
      </w:r>
      <w:r w:rsidRPr="00E902DC">
        <w:rPr>
          <w:rFonts w:eastAsia="楷体_GB2312"/>
          <w:szCs w:val="21"/>
        </w:rPr>
        <w:t>2B</w:t>
      </w:r>
      <w:r w:rsidRPr="00E902DC">
        <w:rPr>
          <w:rFonts w:eastAsia="楷体_GB2312" w:hint="eastAsia"/>
          <w:szCs w:val="21"/>
        </w:rPr>
        <w:t>铅笔准确填涂好自己的准考证号。</w:t>
      </w:r>
      <w:r w:rsidRPr="00E902DC">
        <w:rPr>
          <w:rFonts w:eastAsia="楷体_GB2312"/>
          <w:szCs w:val="21"/>
        </w:rPr>
        <w:t>A</w:t>
      </w:r>
      <w:r w:rsidRPr="00E902DC">
        <w:rPr>
          <w:rFonts w:eastAsia="楷体_GB2312" w:hint="eastAsia"/>
          <w:szCs w:val="21"/>
        </w:rPr>
        <w:t>卷的第</w:t>
      </w:r>
      <w:r w:rsidRPr="00E902DC">
        <w:rPr>
          <w:rFonts w:ascii="宋体" w:hAnsi="宋体" w:cs="宋体" w:hint="eastAsia"/>
          <w:szCs w:val="21"/>
        </w:rPr>
        <w:t>Ⅰ</w:t>
      </w:r>
      <w:r w:rsidRPr="00E902DC">
        <w:rPr>
          <w:rFonts w:eastAsia="楷体_GB2312" w:hint="eastAsia"/>
          <w:szCs w:val="21"/>
        </w:rPr>
        <w:t>卷为选择题，用</w:t>
      </w:r>
      <w:r w:rsidRPr="00E902DC">
        <w:rPr>
          <w:rFonts w:eastAsia="楷体_GB2312"/>
          <w:szCs w:val="21"/>
        </w:rPr>
        <w:t>2B</w:t>
      </w:r>
      <w:r w:rsidRPr="00E902DC">
        <w:rPr>
          <w:rFonts w:eastAsia="楷体_GB2312" w:hint="eastAsia"/>
          <w:szCs w:val="21"/>
        </w:rPr>
        <w:t>铅笔准确填涂作答；</w:t>
      </w:r>
      <w:r w:rsidRPr="00E902DC">
        <w:rPr>
          <w:rFonts w:eastAsia="楷体_GB2312"/>
          <w:szCs w:val="21"/>
        </w:rPr>
        <w:t>A</w:t>
      </w:r>
      <w:r w:rsidRPr="00E902DC">
        <w:rPr>
          <w:rFonts w:eastAsia="楷体_GB2312" w:hint="eastAsia"/>
          <w:szCs w:val="21"/>
        </w:rPr>
        <w:t>卷的第</w:t>
      </w:r>
      <w:r w:rsidRPr="00E902DC">
        <w:rPr>
          <w:rFonts w:ascii="宋体" w:hAnsi="宋体" w:cs="宋体" w:hint="eastAsia"/>
          <w:szCs w:val="21"/>
        </w:rPr>
        <w:t>Ⅱ</w:t>
      </w:r>
      <w:r w:rsidRPr="00E902DC">
        <w:rPr>
          <w:rFonts w:eastAsia="楷体_GB2312" w:hint="eastAsia"/>
          <w:szCs w:val="21"/>
        </w:rPr>
        <w:t>卷和</w:t>
      </w:r>
      <w:r w:rsidRPr="00E902DC">
        <w:rPr>
          <w:rFonts w:eastAsia="楷体_GB2312"/>
          <w:szCs w:val="21"/>
        </w:rPr>
        <w:t>B</w:t>
      </w:r>
      <w:r w:rsidRPr="00E902DC">
        <w:rPr>
          <w:rFonts w:eastAsia="楷体_GB2312" w:hint="eastAsia"/>
          <w:szCs w:val="21"/>
        </w:rPr>
        <w:t>卷用</w:t>
      </w:r>
      <w:r w:rsidRPr="00E902DC">
        <w:rPr>
          <w:rFonts w:eastAsia="楷体_GB2312"/>
          <w:szCs w:val="21"/>
        </w:rPr>
        <w:t>0.5</w:t>
      </w:r>
      <w:r w:rsidRPr="00E902DC">
        <w:rPr>
          <w:rFonts w:eastAsia="楷体_GB2312" w:hint="eastAsia"/>
          <w:szCs w:val="21"/>
        </w:rPr>
        <w:t>毫米黑色墨水签字笔书写，字体工整、笔迹清楚。请按照题号在相应各题目对应的答题区域内作答，超出答题区域书写的答案无效。</w:t>
      </w:r>
    </w:p>
    <w:p w:rsidR="00705E53" w:rsidRPr="00E902DC" w:rsidRDefault="00705E53" w:rsidP="00E902DC">
      <w:pPr>
        <w:spacing w:line="380" w:lineRule="exact"/>
        <w:ind w:firstLineChars="200" w:firstLine="31680"/>
        <w:rPr>
          <w:rFonts w:eastAsia="楷体_GB2312"/>
          <w:szCs w:val="21"/>
        </w:rPr>
      </w:pPr>
      <w:r w:rsidRPr="00E902DC">
        <w:rPr>
          <w:rFonts w:eastAsia="楷体_GB2312"/>
          <w:szCs w:val="21"/>
        </w:rPr>
        <w:t>4</w:t>
      </w:r>
      <w:r w:rsidRPr="00E902DC">
        <w:rPr>
          <w:rFonts w:eastAsia="楷体_GB2312" w:hint="eastAsia"/>
          <w:szCs w:val="21"/>
        </w:rPr>
        <w:t>．保持答题卡面</w:t>
      </w:r>
      <w:r w:rsidRPr="00E902DC">
        <w:rPr>
          <w:rFonts w:eastAsia="楷体_GB2312"/>
          <w:szCs w:val="21"/>
        </w:rPr>
        <w:t>(</w:t>
      </w:r>
      <w:r w:rsidRPr="00E902DC">
        <w:rPr>
          <w:rFonts w:eastAsia="楷体_GB2312" w:hint="eastAsia"/>
          <w:szCs w:val="21"/>
        </w:rPr>
        <w:t>机读卡和答题卷</w:t>
      </w:r>
      <w:r w:rsidRPr="00E902DC">
        <w:rPr>
          <w:rFonts w:eastAsia="楷体_GB2312"/>
          <w:szCs w:val="21"/>
        </w:rPr>
        <w:t>)</w:t>
      </w:r>
      <w:r w:rsidRPr="00E902DC">
        <w:rPr>
          <w:rFonts w:eastAsia="楷体_GB2312" w:hint="eastAsia"/>
          <w:szCs w:val="21"/>
        </w:rPr>
        <w:t>清洁，不得折叠、污染、破损等。</w:t>
      </w:r>
    </w:p>
    <w:p w:rsidR="00705E53" w:rsidRPr="00E902DC" w:rsidRDefault="00705E53" w:rsidP="00E902DC">
      <w:pPr>
        <w:snapToGrid w:val="0"/>
        <w:spacing w:line="320" w:lineRule="exact"/>
        <w:ind w:left="2"/>
        <w:jc w:val="center"/>
        <w:rPr>
          <w:b/>
          <w:sz w:val="36"/>
          <w:szCs w:val="36"/>
        </w:rPr>
      </w:pPr>
    </w:p>
    <w:p w:rsidR="00705E53" w:rsidRPr="00E902DC" w:rsidRDefault="00705E53" w:rsidP="00E902DC">
      <w:pPr>
        <w:pStyle w:val="NormalWeb"/>
        <w:snapToGrid w:val="0"/>
        <w:spacing w:line="320" w:lineRule="exact"/>
        <w:jc w:val="center"/>
        <w:rPr>
          <w:b/>
          <w:kern w:val="2"/>
          <w:sz w:val="28"/>
          <w:szCs w:val="28"/>
        </w:rPr>
      </w:pPr>
      <w:r w:rsidRPr="00E902DC">
        <w:rPr>
          <w:b/>
          <w:kern w:val="2"/>
          <w:sz w:val="28"/>
          <w:szCs w:val="28"/>
        </w:rPr>
        <w:t xml:space="preserve">   A</w:t>
      </w:r>
      <w:r w:rsidRPr="00E902DC">
        <w:rPr>
          <w:rFonts w:hint="eastAsia"/>
          <w:b/>
          <w:kern w:val="2"/>
          <w:sz w:val="28"/>
          <w:szCs w:val="28"/>
        </w:rPr>
        <w:t>卷（共</w:t>
      </w:r>
      <w:r w:rsidRPr="00E902DC">
        <w:rPr>
          <w:b/>
          <w:kern w:val="2"/>
          <w:sz w:val="28"/>
          <w:szCs w:val="28"/>
        </w:rPr>
        <w:t xml:space="preserve">90 </w:t>
      </w:r>
      <w:r w:rsidRPr="00E902DC">
        <w:rPr>
          <w:rFonts w:hint="eastAsia"/>
          <w:b/>
          <w:kern w:val="2"/>
          <w:sz w:val="28"/>
          <w:szCs w:val="28"/>
        </w:rPr>
        <w:t>分）</w:t>
      </w:r>
    </w:p>
    <w:p w:rsidR="00705E53" w:rsidRPr="00E902DC" w:rsidRDefault="00705E53" w:rsidP="00E902DC">
      <w:pPr>
        <w:pStyle w:val="NormalWeb"/>
        <w:snapToGrid w:val="0"/>
        <w:spacing w:line="320" w:lineRule="exact"/>
        <w:ind w:firstLine="600"/>
        <w:jc w:val="center"/>
        <w:rPr>
          <w:b/>
          <w:kern w:val="2"/>
          <w:sz w:val="28"/>
          <w:szCs w:val="28"/>
        </w:rPr>
      </w:pPr>
      <w:r w:rsidRPr="00E902DC">
        <w:rPr>
          <w:rFonts w:hint="eastAsia"/>
          <w:b/>
          <w:kern w:val="2"/>
          <w:sz w:val="28"/>
          <w:szCs w:val="28"/>
        </w:rPr>
        <w:t>第</w:t>
      </w:r>
      <w:r w:rsidRPr="00E902DC">
        <w:rPr>
          <w:b/>
          <w:kern w:val="2"/>
          <w:sz w:val="28"/>
          <w:szCs w:val="28"/>
        </w:rPr>
        <w:t xml:space="preserve">I </w:t>
      </w:r>
      <w:r w:rsidRPr="00E902DC">
        <w:rPr>
          <w:rFonts w:hint="eastAsia"/>
          <w:b/>
          <w:kern w:val="2"/>
          <w:sz w:val="28"/>
          <w:szCs w:val="28"/>
        </w:rPr>
        <w:t>卷（选择题，共</w:t>
      </w:r>
      <w:r w:rsidRPr="00E902DC">
        <w:rPr>
          <w:b/>
          <w:kern w:val="2"/>
          <w:sz w:val="28"/>
          <w:szCs w:val="28"/>
        </w:rPr>
        <w:t xml:space="preserve">28 </w:t>
      </w:r>
      <w:r w:rsidRPr="00E902DC">
        <w:rPr>
          <w:rFonts w:hint="eastAsia"/>
          <w:b/>
          <w:kern w:val="2"/>
          <w:sz w:val="28"/>
          <w:szCs w:val="28"/>
        </w:rPr>
        <w:t>分）</w:t>
      </w:r>
    </w:p>
    <w:p w:rsidR="00705E53" w:rsidRPr="00E902DC" w:rsidRDefault="00705E53" w:rsidP="00E902DC">
      <w:pPr>
        <w:autoSpaceDE w:val="0"/>
        <w:autoSpaceDN w:val="0"/>
        <w:adjustRightInd w:val="0"/>
        <w:spacing w:line="360" w:lineRule="auto"/>
        <w:ind w:right="268"/>
        <w:jc w:val="left"/>
        <w:rPr>
          <w:b/>
          <w:szCs w:val="21"/>
        </w:rPr>
      </w:pPr>
      <w:r w:rsidRPr="00E902DC">
        <w:rPr>
          <w:rFonts w:hint="eastAsia"/>
          <w:b/>
          <w:szCs w:val="21"/>
        </w:rPr>
        <w:t>一、单项选择题（每小题</w:t>
      </w:r>
      <w:r w:rsidRPr="00E902DC">
        <w:rPr>
          <w:b/>
          <w:szCs w:val="21"/>
        </w:rPr>
        <w:t>2</w:t>
      </w:r>
      <w:r w:rsidRPr="00E902DC">
        <w:rPr>
          <w:rFonts w:hint="eastAsia"/>
          <w:b/>
          <w:szCs w:val="21"/>
        </w:rPr>
        <w:t>分，共</w:t>
      </w:r>
      <w:r w:rsidRPr="00E902DC">
        <w:rPr>
          <w:b/>
          <w:szCs w:val="21"/>
        </w:rPr>
        <w:t>28</w:t>
      </w:r>
      <w:r w:rsidRPr="00E902DC">
        <w:rPr>
          <w:rFonts w:hint="eastAsia"/>
          <w:b/>
          <w:szCs w:val="21"/>
        </w:rPr>
        <w:t>分）</w:t>
      </w:r>
    </w:p>
    <w:p w:rsidR="00705E53" w:rsidRPr="00E902DC" w:rsidRDefault="00705E53" w:rsidP="00E902DC">
      <w:pPr>
        <w:autoSpaceDE w:val="0"/>
        <w:autoSpaceDN w:val="0"/>
        <w:adjustRightInd w:val="0"/>
        <w:spacing w:line="360" w:lineRule="auto"/>
        <w:ind w:right="268"/>
        <w:jc w:val="left"/>
        <w:rPr>
          <w:bCs/>
          <w:szCs w:val="21"/>
        </w:rPr>
      </w:pPr>
      <w:r w:rsidRPr="00E902DC">
        <w:rPr>
          <w:rFonts w:hAnsi="宋体"/>
          <w:bCs/>
          <w:szCs w:val="21"/>
        </w:rPr>
        <w:t xml:space="preserve">1. </w:t>
      </w:r>
      <w:r w:rsidRPr="00E902DC">
        <w:rPr>
          <w:rFonts w:hAnsi="宋体" w:hint="eastAsia"/>
          <w:bCs/>
          <w:szCs w:val="21"/>
        </w:rPr>
        <w:t>图</w:t>
      </w:r>
      <w:r w:rsidRPr="00E902DC">
        <w:rPr>
          <w:bCs/>
          <w:szCs w:val="21"/>
        </w:rPr>
        <w:t>1</w:t>
      </w:r>
      <w:r w:rsidRPr="00E902DC">
        <w:rPr>
          <w:rFonts w:hAnsi="宋体" w:hint="eastAsia"/>
          <w:bCs/>
          <w:szCs w:val="21"/>
        </w:rPr>
        <w:t>所示的四种现象中，属于光的反射现象的是</w:t>
      </w:r>
      <w:r w:rsidRPr="00E902DC">
        <w:rPr>
          <w:rFonts w:hAnsi="宋体"/>
          <w:szCs w:val="21"/>
        </w:rPr>
        <w:t xml:space="preserve"> </w:t>
      </w:r>
    </w:p>
    <w:p w:rsidR="00705E53" w:rsidRPr="00E902DC" w:rsidRDefault="00705E53" w:rsidP="00E902DC">
      <w:pPr>
        <w:pStyle w:val="NormalWeb"/>
        <w:snapToGrid w:val="0"/>
        <w:spacing w:line="320" w:lineRule="exact"/>
        <w:rPr>
          <w:rFonts w:eastAsia="楷体"/>
          <w:noProof/>
          <w:kern w:val="2"/>
          <w:sz w:val="21"/>
          <w:szCs w:val="21"/>
          <w:lang w:val="en-US" w:eastAsia="zh-CN"/>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6" type="#_x0000_t75" alt="学科网(www.zxxk.com)--教育资源门户，提供试卷、教案、课件、论文、素材及各类教学资源下载，还有大量而丰富的教学相关资讯！" style="position:absolute;margin-left:14.2pt;margin-top:1.95pt;width:91.85pt;height:68.6pt;z-index:251675648">
            <v:imagedata r:id="rId5" o:title="" gain="61604f" blacklevel="1966f" grayscale="t"/>
            <w10:wrap type="square"/>
          </v:shape>
        </w:pict>
      </w:r>
      <w:r>
        <w:rPr>
          <w:noProof/>
        </w:rPr>
        <w:pict>
          <v:shape id="图片 9" o:spid="_x0000_s1027" type="#_x0000_t75" alt="学科网(www.zxxk.com)--教育资源门户，提供试卷、教案、课件、论文、素材及各类教学资源下载，还有大量而丰富的教学相关资讯！" style="position:absolute;margin-left:10.85pt;margin-top:2pt;width:92.15pt;height:68.6pt;z-index:251672576" o:preferrelative="f" stroked="t" strokecolor="#bfbfbf">
            <v:imagedata r:id="rId6" o:title="" croptop="1713f" cropbottom="7095f" cropleft="2926f" cropright="2731f" grayscale="t"/>
            <o:lock v:ext="edit" aspectratio="f"/>
          </v:shape>
        </w:pict>
      </w:r>
      <w:r>
        <w:rPr>
          <w:noProof/>
        </w:rPr>
        <w:pict>
          <v:shape id="图片 12" o:spid="_x0000_s1028" type="#_x0000_t75" alt="学科网(www.zxxk.com)--教育资源门户，提供试卷、教案、课件、论文、素材及各类教学资源下载，还有大量而丰富的教学相关资讯！" style="position:absolute;margin-left:226.75pt;margin-top:2pt;width:92.15pt;height:68.6pt;z-index:251673600" o:preferrelative="f" stroked="t" strokecolor="#bfbfbf" strokeweight=".25pt">
            <v:imagedata r:id="rId7" o:title="" croptop="2198f" cropbottom="7710f" cropleft="2378f" cropright="2254f" grayscale="t"/>
            <o:lock v:ext="edit" aspectratio="f"/>
          </v:shape>
        </w:pict>
      </w:r>
      <w:r>
        <w:rPr>
          <w:noProof/>
        </w:rPr>
        <w:pict>
          <v:shape id="图片 5" o:spid="_x0000_s1029" type="#_x0000_t75" alt="学科网(www.zxxk.com)--教育资源门户，提供试卷、教案、课件、论文、素材及各类教学资源下载，还有大量而丰富的教学相关资讯！" style="position:absolute;margin-left:233.95pt;margin-top:1.95pt;width:92.25pt;height:68.6pt;z-index:251674624">
            <v:imagedata r:id="rId8" o:title="" grayscale="t"/>
            <w10:wrap type="square"/>
          </v:shape>
        </w:pict>
      </w:r>
    </w:p>
    <w:p w:rsidR="00705E53" w:rsidRPr="00E902DC" w:rsidRDefault="00705E53" w:rsidP="00E902DC">
      <w:pPr>
        <w:pStyle w:val="NormalWeb"/>
        <w:snapToGrid w:val="0"/>
        <w:spacing w:line="320" w:lineRule="exact"/>
        <w:rPr>
          <w:rFonts w:eastAsia="楷体"/>
          <w:noProof/>
          <w:kern w:val="2"/>
          <w:sz w:val="21"/>
          <w:szCs w:val="21"/>
          <w:lang w:val="en-US" w:eastAsia="zh-CN"/>
        </w:rPr>
      </w:pPr>
    </w:p>
    <w:p w:rsidR="00705E53" w:rsidRPr="00E902DC" w:rsidRDefault="00705E53" w:rsidP="00E902DC">
      <w:pPr>
        <w:pStyle w:val="NormalWeb"/>
        <w:snapToGrid w:val="0"/>
        <w:spacing w:line="320" w:lineRule="exact"/>
        <w:rPr>
          <w:rFonts w:eastAsia="楷体"/>
          <w:kern w:val="2"/>
          <w:sz w:val="21"/>
          <w:szCs w:val="21"/>
        </w:rPr>
      </w:pPr>
      <w:r>
        <w:rPr>
          <w:noProof/>
        </w:rPr>
        <w:pict>
          <v:shapetype id="_x0000_t202" coordsize="21600,21600" o:spt="202" path="m,l,21600r21600,l21600,xe">
            <v:stroke joinstyle="miter"/>
            <v:path gradientshapeok="t" o:connecttype="rect"/>
          </v:shapetype>
          <v:shape id="_x0000_s1030" type="#_x0000_t202" alt="学科网(www.zxxk.com)--教育资源门户，提供试卷、教案、课件、论文、素材及各类教学资源下载，还有大量而丰富的教学相关资讯！" style="position:absolute;margin-left:9.85pt;margin-top:5.15pt;width:419.1pt;height:50.55pt;z-index:251671552" stroked="f">
            <v:textbox>
              <w:txbxContent>
                <w:p w:rsidR="00705E53" w:rsidRDefault="00705E53" w:rsidP="00E902DC">
                  <w:pPr>
                    <w:spacing w:line="360" w:lineRule="auto"/>
                    <w:rPr>
                      <w:rFonts w:eastAsia="楷体"/>
                      <w:szCs w:val="21"/>
                    </w:rPr>
                  </w:pPr>
                  <w:r>
                    <w:rPr>
                      <w:rFonts w:eastAsia="楷体"/>
                      <w:szCs w:val="21"/>
                    </w:rPr>
                    <w:t xml:space="preserve">A. </w:t>
                  </w:r>
                  <w:r>
                    <w:rPr>
                      <w:rFonts w:eastAsia="楷体" w:hAnsi="楷体" w:hint="eastAsia"/>
                      <w:szCs w:val="21"/>
                    </w:rPr>
                    <w:t>三棱镜分解白光</w:t>
                  </w:r>
                  <w:r>
                    <w:rPr>
                      <w:rFonts w:eastAsia="楷体"/>
                      <w:szCs w:val="21"/>
                    </w:rPr>
                    <w:t xml:space="preserve">   B. </w:t>
                  </w:r>
                  <w:r>
                    <w:rPr>
                      <w:rFonts w:eastAsia="楷体" w:hAnsi="楷体" w:hint="eastAsia"/>
                      <w:szCs w:val="21"/>
                    </w:rPr>
                    <w:t>笔在水面处</w:t>
                  </w:r>
                  <w:r>
                    <w:rPr>
                      <w:rFonts w:eastAsia="楷体"/>
                      <w:szCs w:val="21"/>
                    </w:rPr>
                    <w:t>“</w:t>
                  </w:r>
                  <w:r>
                    <w:rPr>
                      <w:rFonts w:eastAsia="楷体" w:hAnsi="楷体" w:hint="eastAsia"/>
                      <w:szCs w:val="21"/>
                    </w:rPr>
                    <w:t>折断</w:t>
                  </w:r>
                  <w:r>
                    <w:rPr>
                      <w:rFonts w:eastAsia="楷体"/>
                      <w:szCs w:val="21"/>
                    </w:rPr>
                    <w:t xml:space="preserve">”  C. </w:t>
                  </w:r>
                  <w:r>
                    <w:rPr>
                      <w:rFonts w:eastAsia="楷体" w:hAnsi="楷体" w:hint="eastAsia"/>
                      <w:szCs w:val="21"/>
                    </w:rPr>
                    <w:t>水面上山的</w:t>
                  </w:r>
                  <w:r>
                    <w:rPr>
                      <w:rFonts w:eastAsia="楷体"/>
                      <w:szCs w:val="21"/>
                    </w:rPr>
                    <w:t>“</w:t>
                  </w:r>
                  <w:r>
                    <w:rPr>
                      <w:rFonts w:eastAsia="楷体" w:hAnsi="楷体" w:hint="eastAsia"/>
                      <w:szCs w:val="21"/>
                    </w:rPr>
                    <w:t>倒影</w:t>
                  </w:r>
                  <w:r>
                    <w:rPr>
                      <w:rFonts w:eastAsia="楷体"/>
                      <w:szCs w:val="21"/>
                    </w:rPr>
                    <w:t xml:space="preserve">”    D. </w:t>
                  </w:r>
                  <w:r>
                    <w:rPr>
                      <w:rFonts w:eastAsia="楷体" w:hAnsi="楷体" w:hint="eastAsia"/>
                      <w:szCs w:val="21"/>
                    </w:rPr>
                    <w:t>手影游戏</w:t>
                  </w:r>
                </w:p>
                <w:p w:rsidR="00705E53" w:rsidRDefault="00705E53" w:rsidP="00E902DC">
                  <w:pPr>
                    <w:spacing w:line="360" w:lineRule="auto"/>
                    <w:ind w:firstLineChars="1550" w:firstLine="31680"/>
                    <w:rPr>
                      <w:rFonts w:eastAsia="楷体"/>
                      <w:b/>
                      <w:sz w:val="18"/>
                      <w:szCs w:val="18"/>
                    </w:rPr>
                  </w:pPr>
                  <w:r>
                    <w:rPr>
                      <w:rFonts w:eastAsia="楷体" w:hAnsi="楷体"/>
                      <w:sz w:val="18"/>
                      <w:szCs w:val="18"/>
                    </w:rPr>
                    <w:t xml:space="preserve">             </w:t>
                  </w:r>
                  <w:r>
                    <w:rPr>
                      <w:rFonts w:eastAsia="楷体" w:hAnsi="楷体" w:hint="eastAsia"/>
                      <w:sz w:val="18"/>
                      <w:szCs w:val="18"/>
                    </w:rPr>
                    <w:t>图</w:t>
                  </w:r>
                  <w:r>
                    <w:rPr>
                      <w:rFonts w:eastAsia="楷体" w:hAnsi="楷体"/>
                      <w:sz w:val="18"/>
                      <w:szCs w:val="18"/>
                    </w:rPr>
                    <w:t>1</w:t>
                  </w:r>
                </w:p>
              </w:txbxContent>
            </v:textbox>
          </v:shape>
        </w:pict>
      </w:r>
    </w:p>
    <w:p w:rsidR="00705E53" w:rsidRPr="00E902DC" w:rsidRDefault="00705E53" w:rsidP="00E902DC">
      <w:pPr>
        <w:spacing w:line="360" w:lineRule="auto"/>
        <w:rPr>
          <w:rFonts w:hAnsi="宋体"/>
          <w:szCs w:val="21"/>
        </w:rPr>
      </w:pPr>
    </w:p>
    <w:p w:rsidR="00705E53" w:rsidRPr="00E902DC" w:rsidRDefault="00705E53" w:rsidP="00E902DC">
      <w:pPr>
        <w:spacing w:line="360" w:lineRule="auto"/>
        <w:rPr>
          <w:szCs w:val="21"/>
        </w:rPr>
      </w:pPr>
      <w:r w:rsidRPr="00E902DC">
        <w:rPr>
          <w:rFonts w:hAnsi="宋体"/>
          <w:szCs w:val="21"/>
        </w:rPr>
        <w:t xml:space="preserve">2. </w:t>
      </w:r>
      <w:r w:rsidRPr="00E902DC">
        <w:rPr>
          <w:rFonts w:hAnsi="宋体" w:hint="eastAsia"/>
          <w:szCs w:val="21"/>
        </w:rPr>
        <w:t>下列数据最符合实际的是</w:t>
      </w:r>
      <w:r w:rsidRPr="00E902DC">
        <w:rPr>
          <w:rFonts w:hAnsi="宋体"/>
          <w:szCs w:val="21"/>
        </w:rPr>
        <w:t xml:space="preserve"> </w:t>
      </w:r>
    </w:p>
    <w:p w:rsidR="00705E53" w:rsidRPr="00E902DC" w:rsidRDefault="00705E53" w:rsidP="00E902DC">
      <w:pPr>
        <w:spacing w:line="360" w:lineRule="auto"/>
        <w:ind w:firstLineChars="150" w:firstLine="31680"/>
        <w:rPr>
          <w:szCs w:val="21"/>
        </w:rPr>
      </w:pPr>
      <w:r w:rsidRPr="00E902DC">
        <w:rPr>
          <w:rFonts w:hAnsi="宋体"/>
          <w:bCs/>
          <w:szCs w:val="21"/>
        </w:rPr>
        <w:t xml:space="preserve">A. </w:t>
      </w:r>
      <w:r w:rsidRPr="00E902DC">
        <w:rPr>
          <w:rFonts w:hAnsi="宋体" w:hint="eastAsia"/>
          <w:bCs/>
          <w:szCs w:val="21"/>
        </w:rPr>
        <w:t>一颗葡萄重约</w:t>
      </w:r>
      <w:r w:rsidRPr="00E902DC">
        <w:rPr>
          <w:rFonts w:hAnsi="宋体"/>
          <w:bCs/>
          <w:szCs w:val="21"/>
        </w:rPr>
        <w:t>5 N</w:t>
      </w:r>
      <w:r w:rsidRPr="00E902DC">
        <w:rPr>
          <w:bCs/>
          <w:szCs w:val="21"/>
        </w:rPr>
        <w:t xml:space="preserve">                      B. </w:t>
      </w:r>
      <w:r w:rsidRPr="00E902DC">
        <w:rPr>
          <w:rFonts w:hAnsi="宋体" w:hint="eastAsia"/>
          <w:bCs/>
          <w:szCs w:val="21"/>
        </w:rPr>
        <w:t>一个鸡蛋的质量约</w:t>
      </w:r>
      <w:r w:rsidRPr="00E902DC">
        <w:rPr>
          <w:bCs/>
          <w:szCs w:val="21"/>
        </w:rPr>
        <w:t>50 g</w:t>
      </w:r>
    </w:p>
    <w:p w:rsidR="00705E53" w:rsidRPr="00E902DC" w:rsidRDefault="00705E53" w:rsidP="00E902DC">
      <w:pPr>
        <w:spacing w:line="360" w:lineRule="auto"/>
        <w:ind w:firstLineChars="150" w:firstLine="31680"/>
        <w:rPr>
          <w:szCs w:val="21"/>
        </w:rPr>
      </w:pPr>
      <w:r w:rsidRPr="00E902DC">
        <w:rPr>
          <w:rFonts w:hAnsi="宋体"/>
          <w:bCs/>
          <w:szCs w:val="21"/>
        </w:rPr>
        <w:t xml:space="preserve">C. </w:t>
      </w:r>
      <w:r w:rsidRPr="00E902DC">
        <w:rPr>
          <w:rFonts w:hAnsi="宋体" w:hint="eastAsia"/>
          <w:bCs/>
          <w:szCs w:val="21"/>
        </w:rPr>
        <w:t>公交车在市区的行驶速度约为</w:t>
      </w:r>
      <w:r w:rsidRPr="00E902DC">
        <w:rPr>
          <w:bCs/>
          <w:szCs w:val="21"/>
        </w:rPr>
        <w:t>60</w:t>
      </w:r>
      <w:r w:rsidRPr="00E902DC">
        <w:rPr>
          <w:bCs/>
          <w:szCs w:val="21"/>
          <w:vertAlign w:val="superscript"/>
        </w:rPr>
        <w:t xml:space="preserve"> </w:t>
      </w:r>
      <w:r w:rsidRPr="00E902DC">
        <w:rPr>
          <w:bCs/>
          <w:szCs w:val="21"/>
        </w:rPr>
        <w:t>m/s</w:t>
      </w:r>
      <w:r w:rsidRPr="00E902DC">
        <w:rPr>
          <w:rFonts w:hAnsi="宋体"/>
          <w:bCs/>
          <w:szCs w:val="21"/>
          <w:vertAlign w:val="superscript"/>
        </w:rPr>
        <w:t xml:space="preserve">         </w:t>
      </w:r>
      <w:r w:rsidRPr="00E902DC">
        <w:rPr>
          <w:rFonts w:hAnsi="宋体"/>
          <w:bCs/>
          <w:szCs w:val="21"/>
        </w:rPr>
        <w:t xml:space="preserve">D. </w:t>
      </w:r>
      <w:r w:rsidRPr="00E902DC">
        <w:rPr>
          <w:rFonts w:hAnsi="宋体" w:hint="eastAsia"/>
          <w:bCs/>
          <w:szCs w:val="21"/>
        </w:rPr>
        <w:t>汽油机的热机效率约为</w:t>
      </w:r>
      <w:r w:rsidRPr="00E902DC">
        <w:rPr>
          <w:rFonts w:hAnsi="宋体"/>
          <w:bCs/>
          <w:szCs w:val="21"/>
        </w:rPr>
        <w:t>90%</w:t>
      </w:r>
    </w:p>
    <w:p w:rsidR="00705E53" w:rsidRPr="00E902DC" w:rsidRDefault="00705E53" w:rsidP="00E902DC">
      <w:pPr>
        <w:spacing w:line="360" w:lineRule="auto"/>
        <w:rPr>
          <w:rFonts w:hAnsi="宋体"/>
          <w:kern w:val="0"/>
          <w:szCs w:val="21"/>
        </w:rPr>
      </w:pPr>
    </w:p>
    <w:p w:rsidR="00705E53" w:rsidRPr="00E902DC" w:rsidRDefault="00705E53" w:rsidP="00E902DC">
      <w:pPr>
        <w:spacing w:line="360" w:lineRule="auto"/>
        <w:rPr>
          <w:bCs/>
          <w:szCs w:val="21"/>
        </w:rPr>
      </w:pPr>
      <w:r w:rsidRPr="00E902DC">
        <w:rPr>
          <w:rFonts w:hAnsi="宋体"/>
          <w:kern w:val="0"/>
          <w:szCs w:val="21"/>
        </w:rPr>
        <w:t xml:space="preserve">3. </w:t>
      </w:r>
      <w:r w:rsidRPr="00E902DC">
        <w:rPr>
          <w:rFonts w:hAnsi="宋体" w:hint="eastAsia"/>
          <w:kern w:val="0"/>
          <w:szCs w:val="21"/>
        </w:rPr>
        <w:t>下列说法正确的是</w:t>
      </w:r>
      <w:r w:rsidRPr="00E902DC">
        <w:rPr>
          <w:rFonts w:hAnsi="宋体"/>
          <w:szCs w:val="21"/>
        </w:rPr>
        <w:t xml:space="preserve"> </w:t>
      </w:r>
    </w:p>
    <w:p w:rsidR="00705E53" w:rsidRPr="00E902DC" w:rsidRDefault="00705E53" w:rsidP="00E902DC">
      <w:pPr>
        <w:widowControl/>
        <w:spacing w:line="360" w:lineRule="auto"/>
        <w:ind w:firstLineChars="150" w:firstLine="31680"/>
        <w:jc w:val="left"/>
        <w:rPr>
          <w:kern w:val="0"/>
          <w:szCs w:val="21"/>
        </w:rPr>
      </w:pPr>
      <w:r w:rsidRPr="00E902DC">
        <w:rPr>
          <w:rFonts w:hAnsi="宋体"/>
          <w:kern w:val="0"/>
          <w:szCs w:val="21"/>
        </w:rPr>
        <w:t xml:space="preserve">A. </w:t>
      </w:r>
      <w:r w:rsidRPr="00E902DC">
        <w:rPr>
          <w:rFonts w:hAnsi="宋体" w:hint="eastAsia"/>
          <w:kern w:val="0"/>
          <w:szCs w:val="21"/>
        </w:rPr>
        <w:t>任何固体都具有良好的导电性</w:t>
      </w:r>
      <w:r w:rsidRPr="00E902DC">
        <w:rPr>
          <w:rFonts w:hAnsi="宋体"/>
          <w:kern w:val="0"/>
          <w:szCs w:val="21"/>
        </w:rPr>
        <w:t xml:space="preserve">           B. </w:t>
      </w:r>
      <w:r w:rsidRPr="00E902DC">
        <w:rPr>
          <w:rFonts w:hAnsi="宋体" w:hint="eastAsia"/>
          <w:kern w:val="0"/>
          <w:szCs w:val="21"/>
        </w:rPr>
        <w:t>不容易导电的物体叫做绝缘体</w:t>
      </w:r>
    </w:p>
    <w:p w:rsidR="00705E53" w:rsidRPr="00E902DC" w:rsidRDefault="00705E53" w:rsidP="00E902DC">
      <w:pPr>
        <w:widowControl/>
        <w:spacing w:line="360" w:lineRule="auto"/>
        <w:ind w:firstLineChars="150" w:firstLine="31680"/>
        <w:jc w:val="left"/>
        <w:rPr>
          <w:kern w:val="0"/>
          <w:szCs w:val="21"/>
        </w:rPr>
      </w:pPr>
      <w:r w:rsidRPr="00E902DC">
        <w:rPr>
          <w:rFonts w:hAnsi="宋体"/>
          <w:kern w:val="0"/>
          <w:szCs w:val="21"/>
        </w:rPr>
        <w:t xml:space="preserve">C. </w:t>
      </w:r>
      <w:r w:rsidRPr="00E902DC">
        <w:rPr>
          <w:rFonts w:hAnsi="宋体" w:hint="eastAsia"/>
          <w:kern w:val="0"/>
          <w:szCs w:val="21"/>
        </w:rPr>
        <w:t>常用的电热水器都用到了超导材料</w:t>
      </w:r>
      <w:r w:rsidRPr="00E902DC">
        <w:rPr>
          <w:rFonts w:hAnsi="宋体"/>
          <w:kern w:val="0"/>
          <w:szCs w:val="21"/>
        </w:rPr>
        <w:t xml:space="preserve">    </w:t>
      </w:r>
      <w:r w:rsidRPr="00E902DC">
        <w:rPr>
          <w:rFonts w:hAnsi="宋体"/>
          <w:kern w:val="0"/>
          <w:szCs w:val="21"/>
        </w:rPr>
        <w:pict>
          <v:shape id="_x0000_i1025" type="#_x0000_t75" alt="学科网(www.zxxk.com)--教育资源门户，提供试卷、教案、课件、论文、素材及各类教学资源下载，还有大量而丰富的教学相关资讯！" style="width:3pt;height:1.5pt;mso-position-horizontal-relative:page;mso-position-vertical-relative:page">
            <v:imagedata r:id="rId9" o:title=""/>
          </v:shape>
        </w:pict>
      </w:r>
      <w:r w:rsidRPr="00E902DC">
        <w:rPr>
          <w:rFonts w:hAnsi="宋体"/>
          <w:kern w:val="0"/>
          <w:szCs w:val="21"/>
        </w:rPr>
        <w:t xml:space="preserve">   D. </w:t>
      </w:r>
      <w:r w:rsidRPr="00E902DC">
        <w:rPr>
          <w:rFonts w:hAnsi="宋体" w:hint="eastAsia"/>
          <w:kern w:val="0"/>
          <w:szCs w:val="21"/>
        </w:rPr>
        <w:t>铜、铁、铝都可以被磁化</w:t>
      </w:r>
    </w:p>
    <w:p w:rsidR="00705E53" w:rsidRPr="00E902DC" w:rsidRDefault="00705E53" w:rsidP="00E902DC">
      <w:pPr>
        <w:snapToGrid w:val="0"/>
        <w:spacing w:line="480" w:lineRule="exact"/>
        <w:jc w:val="center"/>
        <w:rPr>
          <w:b/>
          <w:sz w:val="28"/>
          <w:szCs w:val="28"/>
        </w:rPr>
      </w:pPr>
    </w:p>
    <w:p w:rsidR="00705E53" w:rsidRPr="00E902DC" w:rsidRDefault="00705E53" w:rsidP="00E902DC">
      <w:pPr>
        <w:spacing w:line="360" w:lineRule="auto"/>
        <w:rPr>
          <w:bCs/>
          <w:szCs w:val="21"/>
        </w:rPr>
      </w:pPr>
      <w:r w:rsidRPr="00E902DC">
        <w:rPr>
          <w:rFonts w:hAnsi="宋体"/>
          <w:bCs/>
          <w:szCs w:val="21"/>
        </w:rPr>
        <w:t xml:space="preserve">4. </w:t>
      </w:r>
      <w:r w:rsidRPr="00E902DC">
        <w:rPr>
          <w:rFonts w:hAnsi="宋体" w:hint="eastAsia"/>
          <w:bCs/>
          <w:szCs w:val="21"/>
        </w:rPr>
        <w:t>关于</w:t>
      </w:r>
      <w:r w:rsidRPr="00E902DC">
        <w:rPr>
          <w:rFonts w:hAnsi="宋体" w:hint="eastAsia"/>
          <w:kern w:val="0"/>
          <w:szCs w:val="21"/>
        </w:rPr>
        <w:t>原子和</w:t>
      </w:r>
      <w:r w:rsidRPr="00E902DC">
        <w:rPr>
          <w:rFonts w:hAnsi="宋体" w:hint="eastAsia"/>
          <w:bCs/>
          <w:szCs w:val="21"/>
        </w:rPr>
        <w:t>原子核</w:t>
      </w:r>
      <w:r w:rsidRPr="00E902DC">
        <w:rPr>
          <w:rFonts w:hAnsi="宋体" w:hint="eastAsia"/>
          <w:kern w:val="0"/>
          <w:szCs w:val="21"/>
        </w:rPr>
        <w:t>，下列说法正确的是</w:t>
      </w:r>
    </w:p>
    <w:p w:rsidR="00705E53" w:rsidRPr="00E902DC" w:rsidRDefault="00705E53" w:rsidP="00E902DC">
      <w:pPr>
        <w:spacing w:line="360" w:lineRule="auto"/>
        <w:rPr>
          <w:szCs w:val="21"/>
        </w:rPr>
      </w:pPr>
      <w:r w:rsidRPr="00E902DC">
        <w:rPr>
          <w:rFonts w:hAnsi="宋体"/>
          <w:szCs w:val="21"/>
        </w:rPr>
        <w:t xml:space="preserve">   A. </w:t>
      </w:r>
      <w:r w:rsidRPr="00E902DC">
        <w:rPr>
          <w:rFonts w:hAnsi="宋体" w:hint="eastAsia"/>
          <w:szCs w:val="21"/>
        </w:rPr>
        <w:t>原子</w:t>
      </w:r>
      <w:r w:rsidRPr="00E902DC">
        <w:rPr>
          <w:rFonts w:hAnsi="宋体" w:hint="eastAsia"/>
          <w:bCs/>
          <w:szCs w:val="21"/>
        </w:rPr>
        <w:t>由原子核和核外电子组成</w:t>
      </w:r>
      <w:r w:rsidRPr="00E902DC">
        <w:rPr>
          <w:rFonts w:hAnsi="宋体"/>
          <w:bCs/>
          <w:szCs w:val="21"/>
        </w:rPr>
        <w:t xml:space="preserve">            B. </w:t>
      </w:r>
      <w:r w:rsidRPr="00E902DC">
        <w:rPr>
          <w:rFonts w:hAnsi="宋体" w:hint="eastAsia"/>
          <w:bCs/>
          <w:szCs w:val="21"/>
        </w:rPr>
        <w:t>原子由中子和质子组成</w:t>
      </w:r>
    </w:p>
    <w:p w:rsidR="00705E53" w:rsidRPr="00E902DC" w:rsidRDefault="00705E53" w:rsidP="00E902DC">
      <w:pPr>
        <w:spacing w:line="360" w:lineRule="auto"/>
        <w:ind w:firstLineChars="150" w:firstLine="31680"/>
        <w:rPr>
          <w:rFonts w:hAnsi="宋体"/>
          <w:bCs/>
          <w:szCs w:val="21"/>
        </w:rPr>
      </w:pPr>
      <w:r w:rsidRPr="00E902DC">
        <w:rPr>
          <w:rFonts w:hAnsi="宋体"/>
          <w:bCs/>
          <w:szCs w:val="21"/>
        </w:rPr>
        <w:t xml:space="preserve">C. </w:t>
      </w:r>
      <w:r w:rsidRPr="00E902DC">
        <w:rPr>
          <w:rFonts w:hAnsi="宋体" w:hint="eastAsia"/>
          <w:bCs/>
          <w:szCs w:val="21"/>
        </w:rPr>
        <w:t>原子核由中子和电子组成</w:t>
      </w:r>
      <w:r w:rsidRPr="00E902DC">
        <w:rPr>
          <w:rFonts w:hAnsi="宋体"/>
          <w:bCs/>
          <w:szCs w:val="21"/>
        </w:rPr>
        <w:t xml:space="preserve">                D. </w:t>
      </w:r>
      <w:r w:rsidRPr="00E902DC">
        <w:rPr>
          <w:rFonts w:hAnsi="宋体" w:hint="eastAsia"/>
          <w:bCs/>
          <w:szCs w:val="21"/>
        </w:rPr>
        <w:t>原子核不能再分</w:t>
      </w:r>
    </w:p>
    <w:p w:rsidR="00705E53" w:rsidRPr="00E902DC" w:rsidRDefault="00705E53" w:rsidP="00E902DC">
      <w:pPr>
        <w:spacing w:line="360" w:lineRule="auto"/>
        <w:rPr>
          <w:rFonts w:hAnsi="宋体"/>
          <w:szCs w:val="21"/>
        </w:rPr>
      </w:pPr>
    </w:p>
    <w:p w:rsidR="00705E53" w:rsidRPr="00E902DC" w:rsidRDefault="00705E53" w:rsidP="00E902DC">
      <w:pPr>
        <w:spacing w:line="360" w:lineRule="auto"/>
        <w:rPr>
          <w:szCs w:val="21"/>
        </w:rPr>
      </w:pPr>
      <w:r w:rsidRPr="00E902DC">
        <w:rPr>
          <w:rFonts w:hAnsi="宋体"/>
          <w:szCs w:val="21"/>
        </w:rPr>
        <w:t xml:space="preserve">5. </w:t>
      </w:r>
      <w:r w:rsidRPr="00E902DC">
        <w:rPr>
          <w:rFonts w:hAnsi="宋体" w:hint="eastAsia"/>
          <w:szCs w:val="21"/>
        </w:rPr>
        <w:t>下列说法正确的是</w:t>
      </w:r>
    </w:p>
    <w:p w:rsidR="00705E53" w:rsidRPr="00E902DC" w:rsidRDefault="00705E53" w:rsidP="00E902DC">
      <w:pPr>
        <w:spacing w:line="360" w:lineRule="auto"/>
        <w:rPr>
          <w:szCs w:val="21"/>
        </w:rPr>
      </w:pPr>
      <w:r>
        <w:rPr>
          <w:noProof/>
        </w:rPr>
        <w:pict>
          <v:group id="_x0000_s1031" alt="学科网(www.zxxk.com)--教育资源门户，提供试卷、教案、课件、论文、素材及各类教学资源下载，还有大量而丰富的教学相关资讯！" style="position:absolute;left:0;text-align:left;margin-left:15.35pt;margin-top:.4pt;width:415.5pt;height:147.2pt;z-index:251639808" coordsize="8385,3161">
            <v:shape id="_x0000_s1032" type="#_x0000_t202" style="position:absolute;left:3919;top:2480;width:679;height:681" stroked="f">
              <v:textbox>
                <w:txbxContent>
                  <w:p w:rsidR="00705E53" w:rsidRDefault="00705E53" w:rsidP="00E902DC">
                    <w:pPr>
                      <w:rPr>
                        <w:rFonts w:eastAsia="楷体_GB2312"/>
                        <w:sz w:val="18"/>
                        <w:szCs w:val="18"/>
                      </w:rPr>
                    </w:pPr>
                    <w:r>
                      <w:rPr>
                        <w:rFonts w:eastAsia="楷体_GB2312" w:hint="eastAsia"/>
                        <w:sz w:val="18"/>
                        <w:szCs w:val="18"/>
                      </w:rPr>
                      <w:t>图</w:t>
                    </w:r>
                    <w:r>
                      <w:rPr>
                        <w:rFonts w:eastAsia="楷体_GB2312"/>
                        <w:sz w:val="18"/>
                        <w:szCs w:val="18"/>
                      </w:rPr>
                      <w:t>2</w:t>
                    </w:r>
                  </w:p>
                </w:txbxContent>
              </v:textbox>
            </v:shape>
            <v:group id="_x0000_s1033" style="position:absolute;width:8385;height:1591" coordsize="8385,1591">
              <o:lock v:ext="edit" aspectratio="t"/>
              <v:shape id="_x0000_s1034" type="#_x0000_t75" style="position:absolute;width:1793;height:1591">
                <v:imagedata r:id="rId10" o:title="" gain="109227f" blacklevel="5898f" grayscale="t"/>
              </v:shape>
              <v:shape id="图片 42" o:spid="_x0000_s1035" type="#_x0000_t75" style="position:absolute;left:2134;width:1933;height:1591" stroked="t" strokecolor="#a6a6a6">
                <v:imagedata r:id="rId11" o:title="" croptop="2121f" cropbottom="6681f" cropleft="2309f" cropright="2776f" grayscale="t"/>
              </v:shape>
              <v:shape id="图片 43" o:spid="_x0000_s1036" type="#_x0000_t75" style="position:absolute;left:4287;top:27;width:2028;height:1564" o:preferrelative="f" stroked="t" strokecolor="#a6a6a6">
                <v:imagedata r:id="rId12" o:title="" croptop="1379f" cropbottom="6778f" cropleft="2140f" cropright="2267f" grayscale="t"/>
              </v:shape>
              <v:shape id="图片 40" o:spid="_x0000_s1037" type="#_x0000_t75" style="position:absolute;left:6562;top:27;width:1823;height:1564" stroked="t" strokecolor="#a6a6a6">
                <v:imagedata r:id="rId13" o:title="" croptop="1591f" cropbottom="6778f" cropleft="2396f" cropright="2597f" blacklevel="1966f" grayscale="t"/>
              </v:shape>
            </v:group>
            <v:rect id="_x0000_s1038" style="position:absolute;top:1768;width:1905;height:1170" filled="f" stroked="f">
              <v:textbox inset="0,0,0,0">
                <w:txbxContent>
                  <w:p w:rsidR="00705E53" w:rsidRDefault="00705E53" w:rsidP="00E902DC">
                    <w:pPr>
                      <w:rPr>
                        <w:rFonts w:ascii="楷体" w:eastAsia="楷体" w:hAnsi="楷体"/>
                        <w:szCs w:val="21"/>
                      </w:rPr>
                    </w:pPr>
                    <w:r>
                      <w:rPr>
                        <w:szCs w:val="21"/>
                      </w:rPr>
                      <w:t xml:space="preserve">A. </w:t>
                    </w:r>
                    <w:r>
                      <w:rPr>
                        <w:rFonts w:ascii="楷体" w:eastAsia="楷体" w:hAnsi="楷体" w:hint="eastAsia"/>
                        <w:szCs w:val="21"/>
                      </w:rPr>
                      <w:t>太空中宇航员能</w:t>
                    </w:r>
                  </w:p>
                  <w:p w:rsidR="00705E53" w:rsidRDefault="00705E53" w:rsidP="00E902DC">
                    <w:pPr>
                      <w:rPr>
                        <w:rFonts w:ascii="楷体" w:eastAsia="楷体" w:hAnsi="楷体"/>
                        <w:szCs w:val="21"/>
                      </w:rPr>
                    </w:pPr>
                    <w:r>
                      <w:rPr>
                        <w:rFonts w:ascii="楷体" w:eastAsia="楷体" w:hAnsi="楷体"/>
                        <w:szCs w:val="21"/>
                      </w:rPr>
                      <w:t xml:space="preserve">  </w:t>
                    </w:r>
                    <w:r>
                      <w:rPr>
                        <w:rFonts w:ascii="楷体" w:eastAsia="楷体" w:hAnsi="楷体" w:hint="eastAsia"/>
                        <w:szCs w:val="21"/>
                      </w:rPr>
                      <w:t>对话，说明声音</w:t>
                    </w:r>
                  </w:p>
                  <w:p w:rsidR="00705E53" w:rsidRDefault="00705E53" w:rsidP="00E902DC">
                    <w:pPr>
                      <w:ind w:firstLineChars="100" w:firstLine="31680"/>
                      <w:rPr>
                        <w:rFonts w:ascii="楷体" w:eastAsia="楷体" w:hAnsi="楷体"/>
                        <w:szCs w:val="21"/>
                      </w:rPr>
                    </w:pPr>
                    <w:r>
                      <w:rPr>
                        <w:rFonts w:ascii="楷体" w:eastAsia="楷体" w:hAnsi="楷体" w:hint="eastAsia"/>
                        <w:szCs w:val="21"/>
                      </w:rPr>
                      <w:t>可在真空中传播</w:t>
                    </w:r>
                  </w:p>
                </w:txbxContent>
              </v:textbox>
            </v:rect>
            <v:rect id="_x0000_s1039" style="position:absolute;left:2118;top:1779;width:1968;height:1084" filled="f" stroked="f">
              <v:textbox inset="0,0,0,0">
                <w:txbxContent>
                  <w:p w:rsidR="00705E53" w:rsidRDefault="00705E53" w:rsidP="00E902DC">
                    <w:pPr>
                      <w:spacing w:line="240" w:lineRule="atLeast"/>
                      <w:rPr>
                        <w:rFonts w:ascii="楷体" w:eastAsia="楷体" w:hAnsi="楷体"/>
                        <w:szCs w:val="21"/>
                      </w:rPr>
                    </w:pPr>
                    <w:r>
                      <w:rPr>
                        <w:szCs w:val="21"/>
                      </w:rPr>
                      <w:t xml:space="preserve">B. </w:t>
                    </w:r>
                    <w:r>
                      <w:rPr>
                        <w:rFonts w:ascii="楷体" w:eastAsia="楷体" w:hAnsi="楷体" w:hint="eastAsia"/>
                        <w:szCs w:val="21"/>
                      </w:rPr>
                      <w:t>手在小提琴上不</w:t>
                    </w:r>
                  </w:p>
                  <w:p w:rsidR="00705E53" w:rsidRDefault="00705E53" w:rsidP="00E902DC">
                    <w:pPr>
                      <w:spacing w:line="240" w:lineRule="atLeast"/>
                      <w:rPr>
                        <w:rFonts w:ascii="楷体" w:eastAsia="楷体" w:hAnsi="楷体"/>
                        <w:szCs w:val="21"/>
                      </w:rPr>
                    </w:pPr>
                    <w:r>
                      <w:rPr>
                        <w:rFonts w:ascii="楷体" w:eastAsia="楷体" w:hAnsi="楷体"/>
                        <w:szCs w:val="21"/>
                      </w:rPr>
                      <w:t xml:space="preserve">  </w:t>
                    </w:r>
                    <w:r>
                      <w:rPr>
                        <w:rFonts w:ascii="楷体" w:eastAsia="楷体" w:hAnsi="楷体" w:hint="eastAsia"/>
                        <w:szCs w:val="21"/>
                      </w:rPr>
                      <w:t>同位置按弦，主要</w:t>
                    </w:r>
                  </w:p>
                  <w:p w:rsidR="00705E53" w:rsidRDefault="00705E53" w:rsidP="00E902DC">
                    <w:pPr>
                      <w:spacing w:line="240" w:lineRule="atLeast"/>
                      <w:rPr>
                        <w:szCs w:val="21"/>
                      </w:rPr>
                    </w:pPr>
                    <w:r>
                      <w:rPr>
                        <w:rFonts w:ascii="楷体" w:eastAsia="楷体" w:hAnsi="楷体"/>
                        <w:szCs w:val="21"/>
                      </w:rPr>
                      <w:t xml:space="preserve">  </w:t>
                    </w:r>
                    <w:r>
                      <w:rPr>
                        <w:rFonts w:ascii="楷体" w:eastAsia="楷体" w:hAnsi="楷体" w:hint="eastAsia"/>
                        <w:szCs w:val="21"/>
                      </w:rPr>
                      <w:t>目的是改变响度</w:t>
                    </w:r>
                  </w:p>
                </w:txbxContent>
              </v:textbox>
            </v:rect>
            <v:rect id="_x0000_s1040" style="position:absolute;left:4295;top:1768;width:1968;height:1084" filled="f" stroked="f">
              <v:textbox inset="0,0,0,0">
                <w:txbxContent>
                  <w:p w:rsidR="00705E53" w:rsidRDefault="00705E53" w:rsidP="00E902DC">
                    <w:pPr>
                      <w:spacing w:line="240" w:lineRule="atLeast"/>
                      <w:rPr>
                        <w:rFonts w:ascii="楷体" w:eastAsia="楷体" w:hAnsi="楷体"/>
                        <w:bCs/>
                        <w:szCs w:val="21"/>
                      </w:rPr>
                    </w:pPr>
                    <w:r>
                      <w:rPr>
                        <w:szCs w:val="21"/>
                      </w:rPr>
                      <w:t xml:space="preserve"> C. </w:t>
                    </w:r>
                    <w:r>
                      <w:rPr>
                        <w:rFonts w:ascii="楷体" w:eastAsia="楷体" w:hAnsi="楷体" w:hint="eastAsia"/>
                        <w:bCs/>
                        <w:szCs w:val="21"/>
                      </w:rPr>
                      <w:t>道路两旁的隔音</w:t>
                    </w:r>
                  </w:p>
                  <w:p w:rsidR="00705E53" w:rsidRDefault="00705E53" w:rsidP="00E902DC">
                    <w:pPr>
                      <w:spacing w:line="240" w:lineRule="atLeast"/>
                      <w:ind w:leftChars="100" w:left="31680"/>
                      <w:rPr>
                        <w:rFonts w:ascii="楷体" w:eastAsia="楷体" w:hAnsi="楷体"/>
                        <w:bCs/>
                        <w:szCs w:val="21"/>
                      </w:rPr>
                    </w:pPr>
                    <w:r>
                      <w:rPr>
                        <w:rFonts w:ascii="楷体" w:eastAsia="楷体" w:hAnsi="楷体"/>
                        <w:bCs/>
                        <w:szCs w:val="21"/>
                      </w:rPr>
                      <w:t xml:space="preserve"> </w:t>
                    </w:r>
                    <w:r>
                      <w:rPr>
                        <w:rFonts w:ascii="楷体" w:eastAsia="楷体" w:hAnsi="楷体" w:hint="eastAsia"/>
                        <w:bCs/>
                        <w:szCs w:val="21"/>
                      </w:rPr>
                      <w:t>墙是在声源处减</w:t>
                    </w:r>
                    <w:r>
                      <w:rPr>
                        <w:rFonts w:ascii="楷体" w:eastAsia="楷体" w:hAnsi="楷体"/>
                        <w:bCs/>
                        <w:szCs w:val="21"/>
                      </w:rPr>
                      <w:t xml:space="preserve"> </w:t>
                    </w:r>
                  </w:p>
                  <w:p w:rsidR="00705E53" w:rsidRDefault="00705E53" w:rsidP="00E902DC">
                    <w:pPr>
                      <w:spacing w:line="240" w:lineRule="atLeast"/>
                      <w:ind w:leftChars="100" w:left="31680"/>
                      <w:rPr>
                        <w:rFonts w:ascii="楷体" w:eastAsia="楷体" w:hAnsi="楷体"/>
                        <w:szCs w:val="21"/>
                      </w:rPr>
                    </w:pPr>
                    <w:r>
                      <w:rPr>
                        <w:rFonts w:ascii="楷体" w:eastAsia="楷体" w:hAnsi="楷体"/>
                        <w:bCs/>
                        <w:szCs w:val="21"/>
                      </w:rPr>
                      <w:t xml:space="preserve"> </w:t>
                    </w:r>
                    <w:r>
                      <w:rPr>
                        <w:rFonts w:ascii="楷体" w:eastAsia="楷体" w:hAnsi="楷体" w:hint="eastAsia"/>
                        <w:bCs/>
                        <w:szCs w:val="21"/>
                      </w:rPr>
                      <w:t>弱噪声</w:t>
                    </w:r>
                  </w:p>
                </w:txbxContent>
              </v:textbox>
            </v:rect>
            <v:rect id="_x0000_s1041" style="position:absolute;left:6507;top:1774;width:1878;height:1084" filled="f" stroked="f">
              <v:textbox inset="0,0,0,0">
                <w:txbxContent>
                  <w:p w:rsidR="00705E53" w:rsidRDefault="00705E53" w:rsidP="00E902DC">
                    <w:pPr>
                      <w:spacing w:line="240" w:lineRule="atLeast"/>
                      <w:ind w:firstLineChars="50" w:firstLine="31680"/>
                      <w:rPr>
                        <w:rFonts w:ascii="楷体" w:eastAsia="楷体" w:hAnsi="楷体"/>
                        <w:kern w:val="0"/>
                        <w:szCs w:val="21"/>
                      </w:rPr>
                    </w:pPr>
                    <w:r>
                      <w:rPr>
                        <w:szCs w:val="21"/>
                      </w:rPr>
                      <w:t xml:space="preserve">D. </w:t>
                    </w:r>
                    <w:r>
                      <w:rPr>
                        <w:bCs/>
                        <w:szCs w:val="21"/>
                      </w:rPr>
                      <w:t>B</w:t>
                    </w:r>
                    <w:r>
                      <w:rPr>
                        <w:rFonts w:ascii="楷体" w:eastAsia="楷体" w:hAnsi="楷体" w:hint="eastAsia"/>
                        <w:kern w:val="0"/>
                        <w:szCs w:val="21"/>
                      </w:rPr>
                      <w:t>超检查身体是</w:t>
                    </w:r>
                  </w:p>
                  <w:p w:rsidR="00705E53" w:rsidRDefault="00705E53" w:rsidP="00E902DC">
                    <w:pPr>
                      <w:spacing w:line="240" w:lineRule="atLeast"/>
                      <w:rPr>
                        <w:rFonts w:ascii="楷体" w:eastAsia="楷体" w:hAnsi="楷体"/>
                        <w:kern w:val="0"/>
                        <w:szCs w:val="21"/>
                      </w:rPr>
                    </w:pPr>
                    <w:r>
                      <w:rPr>
                        <w:rFonts w:ascii="楷体" w:eastAsia="楷体" w:hAnsi="楷体"/>
                        <w:kern w:val="0"/>
                        <w:szCs w:val="21"/>
                      </w:rPr>
                      <w:t xml:space="preserve">   </w:t>
                    </w:r>
                    <w:r>
                      <w:rPr>
                        <w:rFonts w:ascii="楷体" w:eastAsia="楷体" w:hAnsi="楷体" w:hint="eastAsia"/>
                        <w:kern w:val="0"/>
                        <w:szCs w:val="21"/>
                      </w:rPr>
                      <w:t>超声波在医学中</w:t>
                    </w:r>
                  </w:p>
                  <w:p w:rsidR="00705E53" w:rsidRDefault="00705E53" w:rsidP="00E902DC">
                    <w:pPr>
                      <w:spacing w:line="240" w:lineRule="atLeast"/>
                      <w:rPr>
                        <w:rFonts w:ascii="楷体" w:eastAsia="楷体" w:hAnsi="楷体"/>
                        <w:kern w:val="0"/>
                        <w:szCs w:val="21"/>
                      </w:rPr>
                    </w:pPr>
                    <w:r>
                      <w:rPr>
                        <w:rFonts w:ascii="楷体" w:eastAsia="楷体" w:hAnsi="楷体"/>
                        <w:kern w:val="0"/>
                        <w:szCs w:val="21"/>
                      </w:rPr>
                      <w:t xml:space="preserve">   </w:t>
                    </w:r>
                    <w:r>
                      <w:rPr>
                        <w:rFonts w:ascii="楷体" w:eastAsia="楷体" w:hAnsi="楷体" w:hint="eastAsia"/>
                        <w:kern w:val="0"/>
                        <w:szCs w:val="21"/>
                      </w:rPr>
                      <w:t>的应用</w:t>
                    </w:r>
                  </w:p>
                  <w:p w:rsidR="00705E53" w:rsidRDefault="00705E53" w:rsidP="00E902DC">
                    <w:pPr>
                      <w:spacing w:line="240" w:lineRule="atLeast"/>
                      <w:rPr>
                        <w:szCs w:val="21"/>
                      </w:rPr>
                    </w:pPr>
                    <w:r>
                      <w:rPr>
                        <w:rFonts w:ascii="楷体" w:eastAsia="楷体" w:hAnsi="楷体"/>
                        <w:kern w:val="0"/>
                        <w:szCs w:val="21"/>
                      </w:rPr>
                      <w:t xml:space="preserve">   </w:t>
                    </w:r>
                    <w:r>
                      <w:rPr>
                        <w:rFonts w:ascii="楷体" w:eastAsia="楷体" w:hAnsi="楷体" w:hint="eastAsia"/>
                        <w:kern w:val="0"/>
                        <w:szCs w:val="21"/>
                      </w:rPr>
                      <w:t>的应用</w:t>
                    </w:r>
                  </w:p>
                </w:txbxContent>
              </v:textbox>
            </v:rect>
          </v:group>
        </w:pict>
      </w:r>
    </w:p>
    <w:p w:rsidR="00705E53" w:rsidRPr="00E902DC" w:rsidRDefault="00705E53" w:rsidP="00E902DC">
      <w:pPr>
        <w:spacing w:line="360" w:lineRule="auto"/>
        <w:rPr>
          <w:szCs w:val="21"/>
        </w:rPr>
      </w:pPr>
    </w:p>
    <w:p w:rsidR="00705E53" w:rsidRPr="00E902DC" w:rsidRDefault="00705E53" w:rsidP="00E902DC">
      <w:pPr>
        <w:spacing w:line="360" w:lineRule="auto"/>
        <w:rPr>
          <w:szCs w:val="21"/>
        </w:rPr>
      </w:pPr>
    </w:p>
    <w:p w:rsidR="00705E53" w:rsidRPr="00E902DC" w:rsidRDefault="00705E53" w:rsidP="00E902DC">
      <w:pPr>
        <w:spacing w:line="360" w:lineRule="auto"/>
        <w:rPr>
          <w:szCs w:val="21"/>
        </w:rPr>
      </w:pPr>
    </w:p>
    <w:p w:rsidR="00705E53" w:rsidRPr="00E902DC" w:rsidRDefault="00705E53" w:rsidP="00E902DC">
      <w:pPr>
        <w:spacing w:line="360" w:lineRule="auto"/>
        <w:rPr>
          <w:szCs w:val="21"/>
        </w:rPr>
      </w:pPr>
    </w:p>
    <w:p w:rsidR="00705E53" w:rsidRPr="00E902DC" w:rsidRDefault="00705E53" w:rsidP="00E902DC">
      <w:pPr>
        <w:spacing w:line="360" w:lineRule="auto"/>
        <w:rPr>
          <w:rFonts w:hAnsi="宋体"/>
          <w:szCs w:val="21"/>
        </w:rPr>
      </w:pPr>
    </w:p>
    <w:p w:rsidR="00705E53" w:rsidRPr="00E902DC" w:rsidRDefault="00705E53" w:rsidP="00E902DC">
      <w:pPr>
        <w:spacing w:line="360" w:lineRule="auto"/>
        <w:rPr>
          <w:szCs w:val="21"/>
        </w:rPr>
      </w:pPr>
      <w:r w:rsidRPr="00E902DC">
        <w:rPr>
          <w:rFonts w:hAnsi="宋体"/>
          <w:szCs w:val="21"/>
        </w:rPr>
        <w:t xml:space="preserve">6. </w:t>
      </w:r>
      <w:r w:rsidRPr="00E902DC">
        <w:rPr>
          <w:rFonts w:hAnsi="宋体" w:hint="eastAsia"/>
          <w:szCs w:val="21"/>
        </w:rPr>
        <w:t>下列说法正确的是</w:t>
      </w:r>
      <w:r w:rsidRPr="00E902DC">
        <w:rPr>
          <w:rFonts w:hAnsi="宋体"/>
          <w:szCs w:val="21"/>
        </w:rPr>
        <w:t xml:space="preserve"> </w:t>
      </w:r>
      <w:r w:rsidRPr="00E902DC">
        <w:rPr>
          <w:rFonts w:hAnsi="宋体"/>
          <w:sz w:val="4"/>
          <w:szCs w:val="21"/>
        </w:rPr>
        <w:t>[</w:t>
      </w:r>
      <w:r w:rsidRPr="00E902DC">
        <w:rPr>
          <w:rFonts w:hAnsi="宋体" w:hint="eastAsia"/>
          <w:sz w:val="4"/>
          <w:szCs w:val="21"/>
        </w:rPr>
        <w:t>来源</w:t>
      </w:r>
      <w:r w:rsidRPr="00E902DC">
        <w:rPr>
          <w:rFonts w:hAnsi="宋体"/>
          <w:sz w:val="4"/>
          <w:szCs w:val="21"/>
        </w:rPr>
        <w:t>:Z_xx_k.Com]</w:t>
      </w:r>
    </w:p>
    <w:p w:rsidR="00705E53" w:rsidRPr="00E902DC" w:rsidRDefault="00705E53" w:rsidP="00E902DC">
      <w:pPr>
        <w:pStyle w:val="ListParagraph"/>
        <w:numPr>
          <w:ilvl w:val="0"/>
          <w:numId w:val="1"/>
        </w:numPr>
        <w:spacing w:line="360" w:lineRule="auto"/>
        <w:ind w:firstLineChars="0"/>
        <w:rPr>
          <w:szCs w:val="21"/>
        </w:rPr>
      </w:pPr>
      <w:r w:rsidRPr="00E902DC">
        <w:rPr>
          <w:rFonts w:hAnsi="宋体" w:hint="eastAsia"/>
          <w:szCs w:val="21"/>
        </w:rPr>
        <w:t>液体内部没有压强</w:t>
      </w:r>
    </w:p>
    <w:p w:rsidR="00705E53" w:rsidRPr="00E902DC" w:rsidRDefault="00705E53" w:rsidP="00E902DC">
      <w:pPr>
        <w:pStyle w:val="ListParagraph"/>
        <w:numPr>
          <w:ilvl w:val="0"/>
          <w:numId w:val="1"/>
        </w:numPr>
        <w:spacing w:line="360" w:lineRule="auto"/>
        <w:ind w:firstLineChars="0"/>
        <w:rPr>
          <w:szCs w:val="21"/>
        </w:rPr>
      </w:pPr>
      <w:r w:rsidRPr="00E902DC">
        <w:rPr>
          <w:rFonts w:hAnsi="宋体" w:hint="eastAsia"/>
          <w:szCs w:val="21"/>
        </w:rPr>
        <w:t>液体对容器底部有压强，对容器侧壁没有压强</w:t>
      </w:r>
    </w:p>
    <w:p w:rsidR="00705E53" w:rsidRPr="00E902DC" w:rsidRDefault="00705E53" w:rsidP="00E902DC">
      <w:pPr>
        <w:pStyle w:val="ListParagraph"/>
        <w:numPr>
          <w:ilvl w:val="0"/>
          <w:numId w:val="1"/>
        </w:numPr>
        <w:spacing w:line="360" w:lineRule="auto"/>
        <w:ind w:firstLineChars="0"/>
        <w:rPr>
          <w:szCs w:val="21"/>
        </w:rPr>
      </w:pPr>
      <w:r w:rsidRPr="00E902DC">
        <w:rPr>
          <w:rFonts w:hAnsi="宋体" w:hint="eastAsia"/>
          <w:szCs w:val="21"/>
        </w:rPr>
        <w:t>液体内部同一深度处，各个方向压强相等</w:t>
      </w:r>
    </w:p>
    <w:p w:rsidR="00705E53" w:rsidRPr="00E902DC" w:rsidRDefault="00705E53" w:rsidP="00E902DC">
      <w:pPr>
        <w:pStyle w:val="ListParagraph"/>
        <w:numPr>
          <w:ilvl w:val="0"/>
          <w:numId w:val="1"/>
        </w:numPr>
        <w:spacing w:line="360" w:lineRule="auto"/>
        <w:ind w:firstLineChars="0"/>
        <w:rPr>
          <w:szCs w:val="21"/>
        </w:rPr>
      </w:pPr>
      <w:r w:rsidRPr="00E902DC">
        <w:rPr>
          <w:rFonts w:hAnsi="宋体" w:hint="eastAsia"/>
          <w:szCs w:val="21"/>
        </w:rPr>
        <w:t>液体压强与深度有关，跟液体密度无关</w:t>
      </w:r>
    </w:p>
    <w:p w:rsidR="00705E53" w:rsidRPr="00E902DC" w:rsidRDefault="00705E53" w:rsidP="00E902DC">
      <w:pPr>
        <w:spacing w:line="360" w:lineRule="auto"/>
        <w:ind w:firstLineChars="150" w:firstLine="31680"/>
        <w:rPr>
          <w:szCs w:val="21"/>
        </w:rPr>
      </w:pPr>
    </w:p>
    <w:p w:rsidR="00705E53" w:rsidRPr="00E902DC" w:rsidRDefault="00705E53" w:rsidP="00E902DC">
      <w:pPr>
        <w:spacing w:line="360" w:lineRule="auto"/>
        <w:rPr>
          <w:rFonts w:hAnsi="宋体"/>
          <w:bCs/>
          <w:szCs w:val="21"/>
        </w:rPr>
      </w:pPr>
      <w:r>
        <w:rPr>
          <w:noProof/>
        </w:rPr>
        <w:pict>
          <v:group id="_x0000_s1042" alt="学科网(www.zxxk.com)--教育资源门户，提供试卷、教案、课件、论文、素材及各类教学资源下载，还有大量而丰富的教学相关资讯！" style="position:absolute;left:0;text-align:left;margin-left:297pt;margin-top:9.1pt;width:150.1pt;height:126pt;z-index:251667456" coordsize="3002,2520">
            <v:shape id="_x0000_s1043" type="#_x0000_t75" style="position:absolute;left:101;width:2616;height:1741">
              <v:imagedata r:id="rId14" o:title="" blacklevel="-1966f"/>
            </v:shape>
            <v:shape id="_x0000_s1044" type="#_x0000_t202" style="position:absolute;top:1671;width:3002;height:849" filled="f" stroked="f">
              <v:textbox>
                <w:txbxContent>
                  <w:p w:rsidR="00705E53" w:rsidRDefault="00705E53" w:rsidP="00E902DC">
                    <w:pPr>
                      <w:rPr>
                        <w:rFonts w:ascii="楷体" w:eastAsia="楷体" w:hAnsi="楷体"/>
                        <w:sz w:val="18"/>
                        <w:szCs w:val="18"/>
                      </w:rPr>
                    </w:pPr>
                    <w:r>
                      <w:rPr>
                        <w:rFonts w:ascii="楷体" w:eastAsia="楷体" w:hAnsi="楷体"/>
                        <w:sz w:val="18"/>
                        <w:szCs w:val="18"/>
                      </w:rPr>
                      <w:t xml:space="preserve">    </w:t>
                    </w:r>
                    <w:r>
                      <w:rPr>
                        <w:rFonts w:ascii="楷体" w:eastAsia="楷体" w:hAnsi="楷体" w:hint="eastAsia"/>
                        <w:sz w:val="18"/>
                        <w:szCs w:val="18"/>
                      </w:rPr>
                      <w:t>冷水</w:t>
                    </w:r>
                    <w:r>
                      <w:rPr>
                        <w:rFonts w:ascii="楷体" w:eastAsia="楷体" w:hAnsi="楷体"/>
                        <w:sz w:val="18"/>
                        <w:szCs w:val="18"/>
                      </w:rPr>
                      <w:t xml:space="preserve">   </w:t>
                    </w:r>
                    <w:r>
                      <w:rPr>
                        <w:rFonts w:ascii="楷体" w:eastAsia="楷体" w:hAnsi="楷体"/>
                        <w:sz w:val="18"/>
                        <w:szCs w:val="18"/>
                      </w:rPr>
                      <w:tab/>
                      <w:t xml:space="preserve">     </w:t>
                    </w:r>
                    <w:r>
                      <w:rPr>
                        <w:rFonts w:ascii="楷体" w:eastAsia="楷体" w:hAnsi="楷体" w:hint="eastAsia"/>
                        <w:sz w:val="18"/>
                        <w:szCs w:val="18"/>
                      </w:rPr>
                      <w:t>热水</w:t>
                    </w:r>
                  </w:p>
                  <w:p w:rsidR="00705E53" w:rsidRDefault="00705E53" w:rsidP="00E902DC">
                    <w:pPr>
                      <w:jc w:val="center"/>
                      <w:rPr>
                        <w:rFonts w:ascii="楷体" w:eastAsia="楷体" w:hAnsi="楷体"/>
                        <w:sz w:val="18"/>
                        <w:szCs w:val="18"/>
                      </w:rPr>
                    </w:pPr>
                    <w:r>
                      <w:rPr>
                        <w:rFonts w:ascii="楷体" w:eastAsia="楷体" w:hAnsi="楷体" w:hint="eastAsia"/>
                        <w:sz w:val="18"/>
                        <w:szCs w:val="18"/>
                      </w:rPr>
                      <w:t>图</w:t>
                    </w:r>
                    <w:r>
                      <w:rPr>
                        <w:rFonts w:ascii="楷体" w:eastAsia="楷体" w:hAnsi="楷体"/>
                        <w:sz w:val="18"/>
                        <w:szCs w:val="18"/>
                      </w:rPr>
                      <w:t>3</w:t>
                    </w:r>
                  </w:p>
                  <w:p w:rsidR="00705E53" w:rsidRDefault="00705E53" w:rsidP="00E902DC"/>
                </w:txbxContent>
              </v:textbox>
            </v:shape>
          </v:group>
        </w:pict>
      </w:r>
      <w:r w:rsidRPr="00E902DC">
        <w:rPr>
          <w:rFonts w:hAnsi="宋体"/>
          <w:bCs/>
          <w:szCs w:val="21"/>
        </w:rPr>
        <w:t xml:space="preserve">7. </w:t>
      </w:r>
      <w:r w:rsidRPr="00E902DC">
        <w:rPr>
          <w:rFonts w:hAnsi="宋体" w:hint="eastAsia"/>
          <w:bCs/>
          <w:szCs w:val="21"/>
        </w:rPr>
        <w:t>分别在冷水和热水中同时注入一滴墨水，</w:t>
      </w:r>
    </w:p>
    <w:p w:rsidR="00705E53" w:rsidRPr="00E902DC" w:rsidRDefault="00705E53" w:rsidP="00E902DC">
      <w:pPr>
        <w:spacing w:line="360" w:lineRule="auto"/>
        <w:rPr>
          <w:bCs/>
          <w:szCs w:val="21"/>
        </w:rPr>
      </w:pPr>
      <w:r w:rsidRPr="00E902DC">
        <w:rPr>
          <w:rFonts w:hAnsi="宋体"/>
          <w:bCs/>
          <w:szCs w:val="21"/>
        </w:rPr>
        <w:t xml:space="preserve">   </w:t>
      </w:r>
      <w:r w:rsidRPr="00E902DC">
        <w:rPr>
          <w:bCs/>
          <w:szCs w:val="21"/>
        </w:rPr>
        <w:t>5 s</w:t>
      </w:r>
      <w:r w:rsidRPr="00E902DC">
        <w:rPr>
          <w:rFonts w:hAnsi="宋体" w:hint="eastAsia"/>
          <w:bCs/>
          <w:szCs w:val="21"/>
        </w:rPr>
        <w:t>后的现象</w:t>
      </w:r>
      <w:r w:rsidRPr="00E902DC">
        <w:rPr>
          <w:rFonts w:hAnsi="宋体" w:hint="eastAsia"/>
          <w:szCs w:val="21"/>
        </w:rPr>
        <w:t>如图</w:t>
      </w:r>
      <w:r w:rsidRPr="00E902DC">
        <w:rPr>
          <w:szCs w:val="21"/>
        </w:rPr>
        <w:t>3</w:t>
      </w:r>
      <w:r w:rsidRPr="00E902DC">
        <w:rPr>
          <w:rFonts w:hAnsi="宋体" w:hint="eastAsia"/>
          <w:szCs w:val="21"/>
        </w:rPr>
        <w:t>所示</w:t>
      </w:r>
      <w:r w:rsidRPr="00E902DC">
        <w:rPr>
          <w:rFonts w:hAnsi="宋体" w:hint="eastAsia"/>
          <w:bCs/>
          <w:szCs w:val="21"/>
        </w:rPr>
        <w:t>，该现象说明</w:t>
      </w:r>
    </w:p>
    <w:p w:rsidR="00705E53" w:rsidRPr="00E902DC" w:rsidRDefault="00705E53" w:rsidP="00E902DC">
      <w:pPr>
        <w:pStyle w:val="ListParagraph"/>
        <w:numPr>
          <w:ilvl w:val="0"/>
          <w:numId w:val="2"/>
        </w:numPr>
        <w:spacing w:line="360" w:lineRule="auto"/>
        <w:ind w:firstLineChars="0"/>
        <w:rPr>
          <w:bCs/>
          <w:szCs w:val="21"/>
        </w:rPr>
      </w:pPr>
      <w:r w:rsidRPr="00E902DC">
        <w:rPr>
          <w:rFonts w:hAnsi="宋体" w:hint="eastAsia"/>
          <w:bCs/>
          <w:szCs w:val="21"/>
        </w:rPr>
        <w:t>只有热水的分子在做热运动</w:t>
      </w:r>
      <w:r w:rsidRPr="00E902DC">
        <w:rPr>
          <w:bCs/>
          <w:szCs w:val="21"/>
        </w:rPr>
        <w:t xml:space="preserve"> </w:t>
      </w:r>
    </w:p>
    <w:p w:rsidR="00705E53" w:rsidRPr="00E902DC" w:rsidRDefault="00705E53" w:rsidP="00E902DC">
      <w:pPr>
        <w:pStyle w:val="ListParagraph"/>
        <w:numPr>
          <w:ilvl w:val="0"/>
          <w:numId w:val="2"/>
        </w:numPr>
        <w:spacing w:line="360" w:lineRule="auto"/>
        <w:ind w:firstLineChars="0"/>
        <w:rPr>
          <w:bCs/>
          <w:szCs w:val="21"/>
        </w:rPr>
      </w:pPr>
      <w:r w:rsidRPr="00E902DC">
        <w:rPr>
          <w:rFonts w:hAnsi="宋体" w:hint="eastAsia"/>
          <w:bCs/>
          <w:szCs w:val="21"/>
        </w:rPr>
        <w:t>热水有内能，冷水没有内能</w:t>
      </w:r>
    </w:p>
    <w:p w:rsidR="00705E53" w:rsidRPr="00E902DC" w:rsidRDefault="00705E53" w:rsidP="00E902DC">
      <w:pPr>
        <w:pStyle w:val="ListParagraph"/>
        <w:numPr>
          <w:ilvl w:val="0"/>
          <w:numId w:val="2"/>
        </w:numPr>
        <w:spacing w:line="360" w:lineRule="auto"/>
        <w:ind w:firstLineChars="0"/>
        <w:rPr>
          <w:bCs/>
          <w:szCs w:val="21"/>
        </w:rPr>
      </w:pPr>
      <w:r w:rsidRPr="00E902DC">
        <w:rPr>
          <w:rFonts w:hAnsi="宋体" w:hint="eastAsia"/>
          <w:bCs/>
          <w:szCs w:val="21"/>
        </w:rPr>
        <w:t>温度越高，分子运动越剧烈</w:t>
      </w:r>
    </w:p>
    <w:p w:rsidR="00705E53" w:rsidRPr="00E902DC" w:rsidRDefault="00705E53" w:rsidP="00E902DC">
      <w:pPr>
        <w:pStyle w:val="ListParagraph"/>
        <w:numPr>
          <w:ilvl w:val="0"/>
          <w:numId w:val="2"/>
        </w:numPr>
        <w:spacing w:line="360" w:lineRule="auto"/>
        <w:ind w:firstLineChars="0"/>
        <w:rPr>
          <w:bCs/>
          <w:spacing w:val="1"/>
          <w:szCs w:val="21"/>
        </w:rPr>
      </w:pPr>
      <w:r w:rsidRPr="00E902DC">
        <w:rPr>
          <w:rFonts w:hAnsi="宋体" w:hint="eastAsia"/>
          <w:bCs/>
          <w:szCs w:val="21"/>
        </w:rPr>
        <w:t>扩散只能在液体中发生，不能在气体、固体中发生</w:t>
      </w:r>
    </w:p>
    <w:p w:rsidR="00705E53" w:rsidRPr="00E902DC" w:rsidRDefault="00705E53" w:rsidP="00E902DC">
      <w:pPr>
        <w:pStyle w:val="ListParagraph"/>
        <w:spacing w:line="360" w:lineRule="auto"/>
        <w:ind w:left="720" w:firstLineChars="0" w:firstLine="0"/>
        <w:rPr>
          <w:bCs/>
          <w:spacing w:val="1"/>
          <w:szCs w:val="21"/>
        </w:rPr>
      </w:pPr>
    </w:p>
    <w:p w:rsidR="00705E53" w:rsidRPr="00E902DC" w:rsidRDefault="00705E53" w:rsidP="00E902DC">
      <w:pPr>
        <w:spacing w:line="360" w:lineRule="auto"/>
        <w:rPr>
          <w:bCs/>
          <w:szCs w:val="21"/>
        </w:rPr>
      </w:pPr>
      <w:r w:rsidRPr="00E902DC">
        <w:rPr>
          <w:kern w:val="0"/>
          <w:szCs w:val="21"/>
        </w:rPr>
        <w:t xml:space="preserve">8. </w:t>
      </w:r>
      <w:r w:rsidRPr="00E902DC">
        <w:rPr>
          <w:rFonts w:hint="eastAsia"/>
          <w:kern w:val="0"/>
          <w:szCs w:val="21"/>
        </w:rPr>
        <w:t>关于</w:t>
      </w:r>
      <w:r w:rsidRPr="00E902DC">
        <w:rPr>
          <w:rFonts w:hint="eastAsia"/>
          <w:szCs w:val="21"/>
        </w:rPr>
        <w:t>家庭电路和</w:t>
      </w:r>
      <w:r w:rsidRPr="00E902DC">
        <w:rPr>
          <w:rFonts w:hint="eastAsia"/>
          <w:kern w:val="0"/>
          <w:szCs w:val="21"/>
        </w:rPr>
        <w:t>安全用电，下列说法正确的是</w:t>
      </w:r>
      <w:r w:rsidRPr="00E902DC">
        <w:rPr>
          <w:szCs w:val="21"/>
        </w:rPr>
        <w:t xml:space="preserve"> </w:t>
      </w:r>
    </w:p>
    <w:p w:rsidR="00705E53" w:rsidRPr="00E902DC" w:rsidRDefault="00705E53" w:rsidP="00E902DC">
      <w:pPr>
        <w:pStyle w:val="ListParagraph"/>
        <w:numPr>
          <w:ilvl w:val="0"/>
          <w:numId w:val="3"/>
        </w:numPr>
        <w:spacing w:line="360" w:lineRule="auto"/>
        <w:ind w:firstLineChars="0"/>
        <w:rPr>
          <w:bCs/>
          <w:szCs w:val="21"/>
        </w:rPr>
      </w:pPr>
      <w:r w:rsidRPr="00E902DC">
        <w:rPr>
          <w:rFonts w:hint="eastAsia"/>
          <w:szCs w:val="21"/>
        </w:rPr>
        <w:t>家庭电路中</w:t>
      </w:r>
      <w:r w:rsidRPr="00E902DC">
        <w:rPr>
          <w:rFonts w:hAnsi="宋体" w:hint="eastAsia"/>
          <w:kern w:val="0"/>
          <w:szCs w:val="21"/>
        </w:rPr>
        <w:t>，</w:t>
      </w:r>
      <w:r w:rsidRPr="00E902DC">
        <w:rPr>
          <w:rFonts w:hint="eastAsia"/>
          <w:bCs/>
          <w:szCs w:val="21"/>
        </w:rPr>
        <w:t>开关可以直接接在零线和火线之间</w:t>
      </w:r>
    </w:p>
    <w:p w:rsidR="00705E53" w:rsidRPr="00E902DC" w:rsidRDefault="00705E53" w:rsidP="00E902DC">
      <w:pPr>
        <w:pStyle w:val="ListParagraph"/>
        <w:numPr>
          <w:ilvl w:val="0"/>
          <w:numId w:val="3"/>
        </w:numPr>
        <w:spacing w:line="360" w:lineRule="auto"/>
        <w:ind w:firstLineChars="0"/>
        <w:rPr>
          <w:bCs/>
          <w:szCs w:val="21"/>
        </w:rPr>
      </w:pPr>
      <w:r w:rsidRPr="00E902DC">
        <w:rPr>
          <w:rFonts w:hint="eastAsia"/>
          <w:szCs w:val="21"/>
        </w:rPr>
        <w:t>家庭电路中，</w:t>
      </w:r>
      <w:r w:rsidRPr="00E902DC">
        <w:rPr>
          <w:rFonts w:hint="eastAsia"/>
          <w:bCs/>
          <w:szCs w:val="21"/>
        </w:rPr>
        <w:t>用铜导线替代熔丝更安全</w:t>
      </w:r>
    </w:p>
    <w:p w:rsidR="00705E53" w:rsidRPr="00E902DC" w:rsidRDefault="00705E53" w:rsidP="00E902DC">
      <w:pPr>
        <w:pStyle w:val="ListParagraph"/>
        <w:numPr>
          <w:ilvl w:val="0"/>
          <w:numId w:val="3"/>
        </w:numPr>
        <w:spacing w:line="360" w:lineRule="auto"/>
        <w:ind w:firstLineChars="0"/>
        <w:rPr>
          <w:bCs/>
          <w:szCs w:val="21"/>
        </w:rPr>
      </w:pPr>
      <w:r w:rsidRPr="00E902DC">
        <w:rPr>
          <w:rFonts w:hint="eastAsia"/>
          <w:bCs/>
          <w:szCs w:val="21"/>
        </w:rPr>
        <w:t>在一个普通插线板上长时间同时使用多个大功率用电器，没有安全隐患</w:t>
      </w:r>
    </w:p>
    <w:p w:rsidR="00705E53" w:rsidRPr="00E902DC" w:rsidRDefault="00705E53" w:rsidP="00E902DC">
      <w:pPr>
        <w:pStyle w:val="ListParagraph"/>
        <w:numPr>
          <w:ilvl w:val="0"/>
          <w:numId w:val="3"/>
        </w:numPr>
        <w:spacing w:line="360" w:lineRule="auto"/>
        <w:ind w:firstLineChars="0"/>
        <w:rPr>
          <w:bCs/>
          <w:szCs w:val="21"/>
        </w:rPr>
      </w:pPr>
      <w:r w:rsidRPr="00E902DC">
        <w:rPr>
          <w:rFonts w:hint="eastAsia"/>
          <w:bCs/>
          <w:szCs w:val="21"/>
        </w:rPr>
        <w:t>三脚插头的一个插头是与用电器金属外壳相连的</w:t>
      </w:r>
    </w:p>
    <w:p w:rsidR="00705E53" w:rsidRPr="00E902DC" w:rsidRDefault="00705E53" w:rsidP="00E902DC">
      <w:pPr>
        <w:spacing w:line="360" w:lineRule="auto"/>
        <w:ind w:left="360"/>
        <w:rPr>
          <w:szCs w:val="21"/>
        </w:rPr>
      </w:pPr>
    </w:p>
    <w:p w:rsidR="00705E53" w:rsidRPr="00E902DC" w:rsidRDefault="00705E53" w:rsidP="00E902DC">
      <w:pPr>
        <w:spacing w:line="360" w:lineRule="auto"/>
        <w:rPr>
          <w:rFonts w:hAnsi="宋体"/>
        </w:rPr>
      </w:pPr>
      <w:r>
        <w:rPr>
          <w:noProof/>
        </w:rPr>
        <w:pict>
          <v:group id="_x0000_s1045" alt="学科网(www.zxxk.com)--教育资源门户，提供试卷、教案、课件、论文、素材及各类教学资源下载，还有大量而丰富的教学相关资讯！" style="position:absolute;left:0;text-align:left;margin-left:227.8pt;margin-top:14.25pt;width:202.65pt;height:96.9pt;z-index:-251674624" coordsize="5790,3054">
            <v:shape id="_x0000_s1046" type="#_x0000_t202" style="position:absolute;left:2587;top:2106;width:1134;height:948" stroked="f">
              <v:textbox>
                <w:txbxContent>
                  <w:p w:rsidR="00705E53" w:rsidRDefault="00705E53" w:rsidP="00E902DC">
                    <w:pPr>
                      <w:rPr>
                        <w:rFonts w:eastAsia="楷体_GB2312"/>
                        <w:sz w:val="18"/>
                        <w:szCs w:val="18"/>
                      </w:rPr>
                    </w:pPr>
                    <w:r>
                      <w:rPr>
                        <w:rFonts w:eastAsia="楷体_GB2312" w:hint="eastAsia"/>
                        <w:sz w:val="18"/>
                        <w:szCs w:val="18"/>
                      </w:rPr>
                      <w:t>图</w:t>
                    </w:r>
                    <w:r>
                      <w:rPr>
                        <w:rFonts w:eastAsia="楷体_GB2312"/>
                        <w:sz w:val="18"/>
                        <w:szCs w:val="18"/>
                      </w:rPr>
                      <w:t>4</w:t>
                    </w:r>
                  </w:p>
                </w:txbxContent>
              </v:textbox>
            </v:shape>
            <v:shape id="_x0000_s1047" type="#_x0000_t75" style="position:absolute;width:5790;height:2325">
              <v:imagedata r:id="rId15" o:title="" blacklevel="3932f" grayscale="t"/>
            </v:shape>
          </v:group>
        </w:pict>
      </w:r>
      <w:r w:rsidRPr="00E902DC">
        <w:rPr>
          <w:bCs/>
          <w:spacing w:val="1"/>
          <w:szCs w:val="21"/>
        </w:rPr>
        <w:t xml:space="preserve">9.  </w:t>
      </w:r>
      <w:r w:rsidRPr="00E902DC">
        <w:rPr>
          <w:szCs w:val="21"/>
        </w:rPr>
        <w:t>2011</w:t>
      </w:r>
      <w:r w:rsidRPr="00E902DC">
        <w:rPr>
          <w:rFonts w:hAnsi="宋体" w:hint="eastAsia"/>
          <w:szCs w:val="21"/>
        </w:rPr>
        <w:t>年</w:t>
      </w:r>
      <w:r w:rsidRPr="00E902DC">
        <w:rPr>
          <w:szCs w:val="21"/>
        </w:rPr>
        <w:t>1</w:t>
      </w:r>
      <w:r w:rsidRPr="00E902DC">
        <w:rPr>
          <w:szCs w:val="21"/>
        </w:rPr>
        <w:pict>
          <v:shape id="_x0000_i1026" type="#_x0000_t75" alt="学科网(www.zxxk.com)--教育资源门户，提供试卷、教案、课件、论文、素材及各类教学资源下载，还有大量而丰富的教学相关资讯！" style="width:3pt;height:2.25pt;mso-position-horizontal-relative:page;mso-position-vertical-relative:page">
            <v:imagedata r:id="rId9" o:title=""/>
          </v:shape>
        </w:pict>
      </w:r>
      <w:smartTag w:uri="urn:schemas-microsoft-com:office:smarttags" w:element="chsdate">
        <w:smartTagPr>
          <w:attr w:name="IsROCDate" w:val="False"/>
          <w:attr w:name="IsLunarDate" w:val="False"/>
          <w:attr w:name="Day" w:val="3"/>
          <w:attr w:name="Month" w:val="1"/>
          <w:attr w:name="Year" w:val="2015"/>
        </w:smartTagPr>
        <w:r w:rsidRPr="00E902DC">
          <w:rPr>
            <w:szCs w:val="21"/>
          </w:rPr>
          <w:t>1</w:t>
        </w:r>
        <w:r w:rsidRPr="00E902DC">
          <w:rPr>
            <w:rFonts w:hAnsi="宋体" w:hint="eastAsia"/>
            <w:szCs w:val="21"/>
          </w:rPr>
          <w:t>月</w:t>
        </w:r>
        <w:r w:rsidRPr="00E902DC">
          <w:rPr>
            <w:szCs w:val="21"/>
          </w:rPr>
          <w:t>3</w:t>
        </w:r>
        <w:r w:rsidRPr="00E902DC">
          <w:rPr>
            <w:rFonts w:hAnsi="宋体" w:hint="eastAsia"/>
            <w:szCs w:val="21"/>
          </w:rPr>
          <w:t>日</w:t>
        </w:r>
      </w:smartTag>
      <w:r w:rsidRPr="00E902DC">
        <w:rPr>
          <w:rFonts w:hAnsi="宋体" w:hint="eastAsia"/>
          <w:szCs w:val="21"/>
        </w:rPr>
        <w:t>，</w:t>
      </w:r>
      <w:r w:rsidRPr="00E902DC">
        <w:rPr>
          <w:szCs w:val="21"/>
        </w:rPr>
        <w:t>“</w:t>
      </w:r>
      <w:r w:rsidRPr="00E902DC">
        <w:rPr>
          <w:rFonts w:hAnsi="宋体" w:hint="eastAsia"/>
          <w:szCs w:val="21"/>
        </w:rPr>
        <w:t>神</w:t>
      </w:r>
      <w:r w:rsidRPr="00E902DC">
        <w:rPr>
          <w:rFonts w:hAnsi="宋体" w:hint="eastAsia"/>
        </w:rPr>
        <w:t>舟</w:t>
      </w:r>
      <w:r w:rsidRPr="00E902DC">
        <w:rPr>
          <w:rFonts w:hAnsi="宋体"/>
        </w:rPr>
        <w:t xml:space="preserve">   </w:t>
      </w:r>
      <w:r w:rsidRPr="00E902DC">
        <w:rPr>
          <w:rFonts w:hAnsi="宋体" w:hint="eastAsia"/>
        </w:rPr>
        <w:t>八号</w:t>
      </w:r>
      <w:r w:rsidRPr="00E902DC">
        <w:t>”</w:t>
      </w:r>
      <w:r w:rsidRPr="00E902DC">
        <w:rPr>
          <w:rFonts w:hAnsi="宋体" w:hint="eastAsia"/>
        </w:rPr>
        <w:t>飞船与</w:t>
      </w:r>
    </w:p>
    <w:p w:rsidR="00705E53" w:rsidRPr="00E902DC" w:rsidRDefault="00705E53" w:rsidP="00E902DC">
      <w:pPr>
        <w:spacing w:line="360" w:lineRule="auto"/>
        <w:rPr>
          <w:rFonts w:hAnsi="宋体"/>
        </w:rPr>
      </w:pPr>
      <w:r w:rsidRPr="00E902DC">
        <w:rPr>
          <w:rFonts w:hAnsi="宋体"/>
        </w:rPr>
        <w:t xml:space="preserve">   </w:t>
      </w:r>
      <w:r w:rsidRPr="00E902DC">
        <w:t>“</w:t>
      </w:r>
      <w:r w:rsidRPr="00E902DC">
        <w:rPr>
          <w:rFonts w:hAnsi="宋体" w:hint="eastAsia"/>
        </w:rPr>
        <w:t>天宫一号</w:t>
      </w:r>
      <w:r w:rsidRPr="00E902DC">
        <w:t>”</w:t>
      </w:r>
      <w:r w:rsidRPr="00E902DC">
        <w:rPr>
          <w:rFonts w:hAnsi="宋体" w:hint="eastAsia"/>
        </w:rPr>
        <w:t>飞行器顺利完成首次对接，开启</w:t>
      </w:r>
    </w:p>
    <w:p w:rsidR="00705E53" w:rsidRPr="00E902DC" w:rsidRDefault="00705E53" w:rsidP="00E902DC">
      <w:pPr>
        <w:spacing w:line="360" w:lineRule="auto"/>
        <w:rPr>
          <w:rFonts w:hAnsi="宋体"/>
        </w:rPr>
      </w:pPr>
      <w:r w:rsidRPr="00E902DC">
        <w:rPr>
          <w:rFonts w:hAnsi="宋体"/>
        </w:rPr>
        <w:t xml:space="preserve">   </w:t>
      </w:r>
      <w:r w:rsidRPr="00E902DC">
        <w:rPr>
          <w:rFonts w:hAnsi="宋体" w:hint="eastAsia"/>
        </w:rPr>
        <w:t>了中国航天事业发展的新阶段。图</w:t>
      </w:r>
      <w:r w:rsidRPr="00E902DC">
        <w:rPr>
          <w:rFonts w:hAnsi="宋体"/>
        </w:rPr>
        <w:t>4</w:t>
      </w:r>
      <w:r w:rsidRPr="00E902DC">
        <w:rPr>
          <w:rFonts w:hAnsi="宋体" w:hint="eastAsia"/>
        </w:rPr>
        <w:t>所示为</w:t>
      </w:r>
    </w:p>
    <w:p w:rsidR="00705E53" w:rsidRPr="00E902DC" w:rsidRDefault="00705E53" w:rsidP="00E902DC">
      <w:pPr>
        <w:spacing w:line="360" w:lineRule="auto"/>
        <w:rPr>
          <w:rFonts w:hAnsi="宋体"/>
        </w:rPr>
      </w:pPr>
      <w:r w:rsidRPr="00E902DC">
        <w:rPr>
          <w:rFonts w:hAnsi="宋体"/>
        </w:rPr>
        <w:t xml:space="preserve">   </w:t>
      </w:r>
      <w:r w:rsidRPr="00E902DC">
        <w:t>“</w:t>
      </w:r>
      <w:r w:rsidRPr="00E902DC">
        <w:rPr>
          <w:rFonts w:hAnsi="宋体" w:hint="eastAsia"/>
        </w:rPr>
        <w:t>神舟八号</w:t>
      </w:r>
      <w:r w:rsidRPr="00E902DC">
        <w:t>”</w:t>
      </w:r>
      <w:r w:rsidRPr="00E902DC">
        <w:rPr>
          <w:rFonts w:hAnsi="宋体" w:hint="eastAsia"/>
        </w:rPr>
        <w:t>与</w:t>
      </w:r>
      <w:r w:rsidRPr="00E902DC">
        <w:t>“</w:t>
      </w:r>
      <w:r w:rsidRPr="00E902DC">
        <w:rPr>
          <w:rFonts w:hAnsi="宋体" w:hint="eastAsia"/>
        </w:rPr>
        <w:t>天宫一号</w:t>
      </w:r>
      <w:r w:rsidRPr="00E902DC">
        <w:t>”</w:t>
      </w:r>
      <w:r w:rsidRPr="00E902DC">
        <w:rPr>
          <w:rFonts w:hAnsi="宋体" w:hint="eastAsia"/>
        </w:rPr>
        <w:t>即将对接时的模拟</w:t>
      </w:r>
    </w:p>
    <w:p w:rsidR="00705E53" w:rsidRPr="00E902DC" w:rsidRDefault="00705E53" w:rsidP="00E902DC">
      <w:pPr>
        <w:spacing w:line="360" w:lineRule="auto"/>
      </w:pPr>
      <w:r w:rsidRPr="00E902DC">
        <w:rPr>
          <w:rFonts w:hAnsi="宋体"/>
        </w:rPr>
        <w:t xml:space="preserve">   </w:t>
      </w:r>
      <w:r w:rsidRPr="00E902DC">
        <w:rPr>
          <w:rFonts w:hAnsi="宋体" w:hint="eastAsia"/>
        </w:rPr>
        <w:t>图</w:t>
      </w:r>
      <w:r w:rsidRPr="00E902DC">
        <w:rPr>
          <w:rFonts w:hAnsi="宋体"/>
        </w:rPr>
        <w:t xml:space="preserve">, </w:t>
      </w:r>
      <w:r w:rsidRPr="00E902DC">
        <w:rPr>
          <w:rFonts w:hAnsi="宋体" w:hint="eastAsia"/>
        </w:rPr>
        <w:t>下列说法正确的是</w:t>
      </w:r>
    </w:p>
    <w:p w:rsidR="00705E53" w:rsidRPr="00E902DC" w:rsidRDefault="00705E53" w:rsidP="00E902DC">
      <w:pPr>
        <w:pStyle w:val="ListParagraph"/>
        <w:numPr>
          <w:ilvl w:val="0"/>
          <w:numId w:val="4"/>
        </w:numPr>
        <w:spacing w:line="360" w:lineRule="auto"/>
        <w:ind w:firstLineChars="0"/>
        <w:rPr>
          <w:szCs w:val="21"/>
        </w:rPr>
      </w:pPr>
      <w:r w:rsidRPr="00E902DC">
        <w:rPr>
          <w:rFonts w:hint="eastAsia"/>
        </w:rPr>
        <w:t>在完成对</w:t>
      </w:r>
      <w:r w:rsidRPr="00E902DC">
        <w:pict>
          <v:shape id="_x0000_i1027" type="#_x0000_t75" alt="学科网(www.zxxk.com)--教育资源门户，提供试卷、教案、课件、论文、素材及各类教学资源下载，还有大量而丰富的教学相关资讯！" style="width:3pt;height:.75pt;mso-position-horizontal-relative:page;mso-position-vertical-relative:page">
            <v:imagedata r:id="rId9" o:title=""/>
          </v:shape>
        </w:pict>
      </w:r>
      <w:r w:rsidRPr="00E902DC">
        <w:rPr>
          <w:rFonts w:hint="eastAsia"/>
        </w:rPr>
        <w:t>接后，</w:t>
      </w:r>
      <w:r w:rsidRPr="00E902DC">
        <w:rPr>
          <w:szCs w:val="21"/>
        </w:rPr>
        <w:t>“</w:t>
      </w:r>
      <w:r w:rsidRPr="00E902DC">
        <w:rPr>
          <w:rFonts w:hAnsi="宋体" w:hint="eastAsia"/>
          <w:szCs w:val="21"/>
        </w:rPr>
        <w:t>神舟八号</w:t>
      </w:r>
      <w:r w:rsidRPr="00E902DC">
        <w:rPr>
          <w:szCs w:val="21"/>
        </w:rPr>
        <w:t>”</w:t>
      </w:r>
      <w:r w:rsidRPr="00E902DC">
        <w:rPr>
          <w:rFonts w:hint="eastAsia"/>
          <w:szCs w:val="21"/>
        </w:rPr>
        <w:t>相对于</w:t>
      </w:r>
      <w:r w:rsidRPr="00E902DC">
        <w:rPr>
          <w:szCs w:val="21"/>
        </w:rPr>
        <w:t>“</w:t>
      </w:r>
      <w:r w:rsidRPr="00E902DC">
        <w:rPr>
          <w:rFonts w:hAnsi="宋体" w:hint="eastAsia"/>
          <w:szCs w:val="21"/>
        </w:rPr>
        <w:t>天宫一号</w:t>
      </w:r>
      <w:r w:rsidRPr="00E902DC">
        <w:rPr>
          <w:szCs w:val="21"/>
        </w:rPr>
        <w:t>”</w:t>
      </w:r>
      <w:r w:rsidRPr="00E902DC">
        <w:rPr>
          <w:rFonts w:hint="eastAsia"/>
          <w:szCs w:val="21"/>
        </w:rPr>
        <w:t>是运动的</w:t>
      </w:r>
    </w:p>
    <w:p w:rsidR="00705E53" w:rsidRPr="00E902DC" w:rsidRDefault="00705E53" w:rsidP="00E902DC">
      <w:pPr>
        <w:pStyle w:val="ListParagraph"/>
        <w:numPr>
          <w:ilvl w:val="0"/>
          <w:numId w:val="4"/>
        </w:numPr>
        <w:spacing w:line="360" w:lineRule="auto"/>
        <w:ind w:firstLineChars="0"/>
        <w:rPr>
          <w:szCs w:val="21"/>
        </w:rPr>
      </w:pPr>
      <w:r w:rsidRPr="00E902DC">
        <w:rPr>
          <w:rFonts w:hint="eastAsia"/>
        </w:rPr>
        <w:t>在完成对接后，</w:t>
      </w:r>
      <w:r w:rsidRPr="00E902DC">
        <w:rPr>
          <w:szCs w:val="21"/>
        </w:rPr>
        <w:t>“</w:t>
      </w:r>
      <w:r w:rsidRPr="00E902DC">
        <w:rPr>
          <w:rFonts w:hAnsi="宋体" w:hint="eastAsia"/>
          <w:szCs w:val="21"/>
        </w:rPr>
        <w:t>神舟八号</w:t>
      </w:r>
      <w:r w:rsidRPr="00E902DC">
        <w:rPr>
          <w:szCs w:val="21"/>
        </w:rPr>
        <w:t>”</w:t>
      </w:r>
      <w:r w:rsidRPr="00E902DC">
        <w:rPr>
          <w:rFonts w:hint="eastAsia"/>
          <w:szCs w:val="21"/>
        </w:rPr>
        <w:t>相对于</w:t>
      </w:r>
      <w:r w:rsidRPr="00E902DC">
        <w:rPr>
          <w:szCs w:val="21"/>
        </w:rPr>
        <w:t>“</w:t>
      </w:r>
      <w:r w:rsidRPr="00E902DC">
        <w:rPr>
          <w:rFonts w:hAnsi="宋体" w:hint="eastAsia"/>
          <w:szCs w:val="21"/>
        </w:rPr>
        <w:t>天宫一号</w:t>
      </w:r>
      <w:r w:rsidRPr="00E902DC">
        <w:rPr>
          <w:szCs w:val="21"/>
        </w:rPr>
        <w:t>”</w:t>
      </w:r>
      <w:r w:rsidRPr="00E902DC">
        <w:rPr>
          <w:rFonts w:hint="eastAsia"/>
          <w:szCs w:val="21"/>
        </w:rPr>
        <w:t>是静止的</w:t>
      </w:r>
    </w:p>
    <w:p w:rsidR="00705E53" w:rsidRPr="00E902DC" w:rsidRDefault="00705E53" w:rsidP="00E902DC">
      <w:pPr>
        <w:pStyle w:val="ListParagraph"/>
        <w:numPr>
          <w:ilvl w:val="0"/>
          <w:numId w:val="4"/>
        </w:numPr>
        <w:spacing w:line="360" w:lineRule="auto"/>
        <w:ind w:firstLineChars="0"/>
      </w:pPr>
      <w:r w:rsidRPr="00E902DC">
        <w:rPr>
          <w:szCs w:val="21"/>
        </w:rPr>
        <w:t>“</w:t>
      </w:r>
      <w:r w:rsidRPr="00E902DC">
        <w:rPr>
          <w:rFonts w:hAnsi="宋体" w:hint="eastAsia"/>
          <w:szCs w:val="21"/>
        </w:rPr>
        <w:t>神舟八号</w:t>
      </w:r>
      <w:r w:rsidRPr="00E902DC">
        <w:rPr>
          <w:szCs w:val="21"/>
        </w:rPr>
        <w:t>”</w:t>
      </w:r>
      <w:r w:rsidRPr="00E902DC">
        <w:rPr>
          <w:rFonts w:hint="eastAsia"/>
          <w:szCs w:val="21"/>
        </w:rPr>
        <w:t>与</w:t>
      </w:r>
      <w:r w:rsidRPr="00E902DC">
        <w:rPr>
          <w:szCs w:val="21"/>
        </w:rPr>
        <w:t>“</w:t>
      </w:r>
      <w:r w:rsidRPr="00E902DC">
        <w:rPr>
          <w:rFonts w:hAnsi="宋体" w:hint="eastAsia"/>
          <w:szCs w:val="21"/>
        </w:rPr>
        <w:t>天宫一号</w:t>
      </w:r>
      <w:r w:rsidRPr="00E902DC">
        <w:rPr>
          <w:szCs w:val="21"/>
        </w:rPr>
        <w:t>”</w:t>
      </w:r>
      <w:r w:rsidRPr="00E902DC">
        <w:rPr>
          <w:rFonts w:hint="eastAsia"/>
          <w:szCs w:val="21"/>
        </w:rPr>
        <w:t>在轨道上运行时没有质量</w:t>
      </w:r>
    </w:p>
    <w:p w:rsidR="00705E53" w:rsidRPr="00E902DC" w:rsidRDefault="00705E53" w:rsidP="00E902DC">
      <w:pPr>
        <w:pStyle w:val="ListParagraph"/>
        <w:numPr>
          <w:ilvl w:val="0"/>
          <w:numId w:val="4"/>
        </w:numPr>
        <w:spacing w:line="360" w:lineRule="auto"/>
        <w:ind w:firstLineChars="0"/>
        <w:rPr>
          <w:bCs/>
          <w:spacing w:val="1"/>
          <w:szCs w:val="21"/>
        </w:rPr>
      </w:pPr>
      <w:r w:rsidRPr="00E902DC">
        <w:rPr>
          <w:szCs w:val="21"/>
        </w:rPr>
        <w:t>“</w:t>
      </w:r>
      <w:r w:rsidRPr="00E902DC">
        <w:rPr>
          <w:rFonts w:hAnsi="宋体" w:hint="eastAsia"/>
          <w:szCs w:val="21"/>
        </w:rPr>
        <w:t>神舟八号</w:t>
      </w:r>
      <w:r w:rsidRPr="00E902DC">
        <w:rPr>
          <w:szCs w:val="21"/>
        </w:rPr>
        <w:t>”</w:t>
      </w:r>
      <w:r w:rsidRPr="00E902DC">
        <w:rPr>
          <w:rFonts w:hint="eastAsia"/>
          <w:szCs w:val="21"/>
        </w:rPr>
        <w:t>与</w:t>
      </w:r>
      <w:r w:rsidRPr="00E902DC">
        <w:rPr>
          <w:szCs w:val="21"/>
        </w:rPr>
        <w:t>“</w:t>
      </w:r>
      <w:r w:rsidRPr="00E902DC">
        <w:rPr>
          <w:rFonts w:hAnsi="宋体" w:hint="eastAsia"/>
          <w:szCs w:val="21"/>
        </w:rPr>
        <w:t>天宫一号</w:t>
      </w:r>
      <w:r w:rsidRPr="00E902DC">
        <w:rPr>
          <w:szCs w:val="21"/>
        </w:rPr>
        <w:t>”</w:t>
      </w:r>
      <w:r w:rsidRPr="00E902DC">
        <w:rPr>
          <w:rFonts w:hint="eastAsia"/>
          <w:szCs w:val="21"/>
        </w:rPr>
        <w:t>在轨道上运行时没有惯性</w:t>
      </w:r>
    </w:p>
    <w:p w:rsidR="00705E53" w:rsidRPr="00E902DC" w:rsidRDefault="00705E53" w:rsidP="00E902DC">
      <w:pPr>
        <w:pStyle w:val="ListParagraph"/>
        <w:spacing w:line="360" w:lineRule="auto"/>
        <w:ind w:left="720" w:firstLineChars="0" w:firstLine="0"/>
        <w:rPr>
          <w:bCs/>
          <w:spacing w:val="1"/>
          <w:szCs w:val="21"/>
        </w:rPr>
      </w:pPr>
    </w:p>
    <w:p w:rsidR="00705E53" w:rsidRPr="00E902DC" w:rsidRDefault="00705E53" w:rsidP="00E902DC">
      <w:pPr>
        <w:spacing w:line="360" w:lineRule="auto"/>
        <w:rPr>
          <w:szCs w:val="21"/>
        </w:rPr>
      </w:pPr>
      <w:r w:rsidRPr="00E902DC">
        <w:rPr>
          <w:szCs w:val="21"/>
        </w:rPr>
        <w:t xml:space="preserve">10.  </w:t>
      </w:r>
      <w:r w:rsidRPr="00E902DC">
        <w:rPr>
          <w:rFonts w:hint="eastAsia"/>
          <w:szCs w:val="21"/>
        </w:rPr>
        <w:t>关于能源</w:t>
      </w:r>
      <w:r w:rsidRPr="00E902DC">
        <w:rPr>
          <w:rFonts w:hAnsi="宋体" w:hint="eastAsia"/>
          <w:kern w:val="0"/>
          <w:szCs w:val="21"/>
        </w:rPr>
        <w:t>，</w:t>
      </w:r>
      <w:r w:rsidRPr="00E902DC">
        <w:rPr>
          <w:rFonts w:hint="eastAsia"/>
          <w:szCs w:val="21"/>
        </w:rPr>
        <w:t>下列说法正确的是</w:t>
      </w:r>
    </w:p>
    <w:p w:rsidR="00705E53" w:rsidRPr="00E902DC" w:rsidRDefault="00705E53" w:rsidP="00E902DC">
      <w:pPr>
        <w:pStyle w:val="ListParagraph"/>
        <w:numPr>
          <w:ilvl w:val="0"/>
          <w:numId w:val="5"/>
        </w:numPr>
        <w:spacing w:line="360" w:lineRule="auto"/>
        <w:ind w:firstLineChars="0"/>
        <w:rPr>
          <w:szCs w:val="21"/>
        </w:rPr>
      </w:pPr>
      <w:r w:rsidRPr="00E902DC">
        <w:rPr>
          <w:rFonts w:hint="eastAsia"/>
          <w:bCs/>
          <w:szCs w:val="21"/>
        </w:rPr>
        <w:t>地球上的能源都是</w:t>
      </w:r>
      <w:r w:rsidRPr="00E902DC">
        <w:rPr>
          <w:rFonts w:hint="eastAsia"/>
          <w:kern w:val="0"/>
          <w:szCs w:val="21"/>
        </w:rPr>
        <w:t>可再生能源</w:t>
      </w:r>
    </w:p>
    <w:p w:rsidR="00705E53" w:rsidRPr="00E902DC" w:rsidRDefault="00705E53" w:rsidP="00E902DC">
      <w:pPr>
        <w:pStyle w:val="ListParagraph"/>
        <w:numPr>
          <w:ilvl w:val="0"/>
          <w:numId w:val="5"/>
        </w:numPr>
        <w:spacing w:line="360" w:lineRule="auto"/>
        <w:ind w:firstLineChars="0"/>
        <w:rPr>
          <w:szCs w:val="21"/>
        </w:rPr>
      </w:pPr>
      <w:r w:rsidRPr="00E902DC">
        <w:rPr>
          <w:rFonts w:hint="eastAsia"/>
          <w:kern w:val="0"/>
          <w:szCs w:val="21"/>
        </w:rPr>
        <w:t>核能是无污染的可再生能源</w:t>
      </w:r>
    </w:p>
    <w:p w:rsidR="00705E53" w:rsidRPr="00E902DC" w:rsidRDefault="00705E53" w:rsidP="00E902DC">
      <w:pPr>
        <w:pStyle w:val="ListParagraph"/>
        <w:numPr>
          <w:ilvl w:val="0"/>
          <w:numId w:val="5"/>
        </w:numPr>
        <w:spacing w:line="360" w:lineRule="auto"/>
        <w:ind w:firstLineChars="0"/>
        <w:rPr>
          <w:szCs w:val="21"/>
        </w:rPr>
      </w:pPr>
      <w:r w:rsidRPr="00E902DC">
        <w:rPr>
          <w:rFonts w:hint="eastAsia"/>
          <w:szCs w:val="21"/>
        </w:rPr>
        <w:t>核废料会对环境造成严重的破坏，不能随意丢弃</w:t>
      </w:r>
      <w:r w:rsidRPr="00E902DC">
        <w:rPr>
          <w:sz w:val="4"/>
          <w:szCs w:val="21"/>
        </w:rPr>
        <w:t>[</w:t>
      </w:r>
      <w:r w:rsidRPr="00E902DC">
        <w:rPr>
          <w:rFonts w:hint="eastAsia"/>
          <w:sz w:val="4"/>
          <w:szCs w:val="21"/>
        </w:rPr>
        <w:t>来源</w:t>
      </w:r>
      <w:r w:rsidRPr="00E902DC">
        <w:rPr>
          <w:sz w:val="4"/>
          <w:szCs w:val="21"/>
        </w:rPr>
        <w:t>:</w:t>
      </w:r>
      <w:r w:rsidRPr="00E902DC">
        <w:rPr>
          <w:rFonts w:hint="eastAsia"/>
          <w:sz w:val="4"/>
          <w:szCs w:val="21"/>
        </w:rPr>
        <w:t>学科网</w:t>
      </w:r>
      <w:r w:rsidRPr="00E902DC">
        <w:rPr>
          <w:sz w:val="4"/>
          <w:szCs w:val="21"/>
        </w:rPr>
        <w:t>ZXXK]</w:t>
      </w:r>
    </w:p>
    <w:p w:rsidR="00705E53" w:rsidRPr="00E902DC" w:rsidRDefault="00705E53" w:rsidP="00E902DC">
      <w:pPr>
        <w:pStyle w:val="ListParagraph"/>
        <w:numPr>
          <w:ilvl w:val="0"/>
          <w:numId w:val="5"/>
        </w:numPr>
        <w:spacing w:line="360" w:lineRule="auto"/>
        <w:ind w:firstLineChars="0"/>
        <w:rPr>
          <w:szCs w:val="21"/>
        </w:rPr>
      </w:pPr>
      <w:r w:rsidRPr="00E902DC">
        <w:rPr>
          <w:rFonts w:hint="eastAsia"/>
          <w:bCs/>
          <w:szCs w:val="21"/>
        </w:rPr>
        <w:t>目前的</w:t>
      </w:r>
      <w:r w:rsidRPr="00E902DC">
        <w:rPr>
          <w:rFonts w:hint="eastAsia"/>
          <w:szCs w:val="21"/>
        </w:rPr>
        <w:t>核电站都是利用核聚变释放的核能来发电的</w:t>
      </w:r>
    </w:p>
    <w:p w:rsidR="00705E53" w:rsidRPr="00E902DC" w:rsidRDefault="00705E53" w:rsidP="00E902DC">
      <w:pPr>
        <w:spacing w:line="360" w:lineRule="auto"/>
        <w:rPr>
          <w:szCs w:val="21"/>
        </w:rPr>
      </w:pPr>
    </w:p>
    <w:p w:rsidR="00705E53" w:rsidRPr="00E902DC" w:rsidRDefault="00705E53" w:rsidP="00E902DC">
      <w:pPr>
        <w:spacing w:line="360" w:lineRule="auto"/>
        <w:rPr>
          <w:szCs w:val="21"/>
        </w:rPr>
      </w:pPr>
      <w:r>
        <w:rPr>
          <w:noProof/>
        </w:rPr>
        <w:pict>
          <v:group id="_x0000_s1048" alt="学科网(www.zxxk.com)--教育资源门户，提供试卷、教案、课件、论文、素材及各类教学资源下载，还有大量而丰富的教学相关资讯！" style="position:absolute;left:0;text-align:left;margin-left:340.1pt;margin-top:6.75pt;width:95.65pt;height:141.75pt;z-index:251666432" coordsize="2100,2991">
            <v:shape id="_x0000_s1049" type="#_x0000_t75" style="position:absolute;width:2100;height:2535">
              <v:imagedata r:id="rId16" o:title="" gain="72818f" grayscale="t"/>
            </v:shape>
            <v:shape id="_x0000_s1050" type="#_x0000_t202" style="position:absolute;left:795;top:2568;width:785;height:423" filled="f" stroked="f">
              <v:textbox>
                <w:txbxContent>
                  <w:p w:rsidR="00705E53" w:rsidRDefault="00705E53" w:rsidP="00E902DC">
                    <w:pPr>
                      <w:rPr>
                        <w:sz w:val="18"/>
                        <w:szCs w:val="18"/>
                      </w:rPr>
                    </w:pPr>
                    <w:r>
                      <w:rPr>
                        <w:rFonts w:hint="eastAsia"/>
                        <w:sz w:val="18"/>
                        <w:szCs w:val="18"/>
                      </w:rPr>
                      <w:t>图</w:t>
                    </w:r>
                    <w:r>
                      <w:rPr>
                        <w:sz w:val="18"/>
                        <w:szCs w:val="18"/>
                      </w:rPr>
                      <w:t>5</w:t>
                    </w:r>
                  </w:p>
                </w:txbxContent>
              </v:textbox>
            </v:shape>
          </v:group>
        </w:pict>
      </w:r>
      <w:r w:rsidRPr="00E902DC">
        <w:rPr>
          <w:szCs w:val="21"/>
        </w:rPr>
        <w:t xml:space="preserve">11. </w:t>
      </w:r>
      <w:r w:rsidRPr="00E902DC">
        <w:rPr>
          <w:rFonts w:hint="eastAsia"/>
          <w:szCs w:val="21"/>
        </w:rPr>
        <w:t>图</w:t>
      </w:r>
      <w:r w:rsidRPr="00E902DC">
        <w:rPr>
          <w:szCs w:val="21"/>
        </w:rPr>
        <w:t>5</w:t>
      </w:r>
      <w:r w:rsidRPr="00E902DC">
        <w:rPr>
          <w:rFonts w:hint="eastAsia"/>
          <w:szCs w:val="21"/>
        </w:rPr>
        <w:t>是运载火箭点火起</w:t>
      </w:r>
      <w:r w:rsidRPr="00E902DC">
        <w:rPr>
          <w:szCs w:val="21"/>
        </w:rPr>
        <w:pict>
          <v:shape id="_x0000_i1028" type="#_x0000_t75" alt="学科网(www.zxxk.com)--教育资源门户，提供试卷、教案、课件、论文、素材及各类教学资源下载，还有大量而丰富的教学相关资讯！" style="width:3pt;height:.75pt;mso-position-horizontal-relative:page;mso-position-vertical-relative:page">
            <v:imagedata r:id="rId9" o:title=""/>
          </v:shape>
        </w:pict>
      </w:r>
      <w:r w:rsidRPr="00E902DC">
        <w:rPr>
          <w:rFonts w:hint="eastAsia"/>
          <w:szCs w:val="21"/>
        </w:rPr>
        <w:t>飞的情景。在火箭离地升空的过程中，关于</w:t>
      </w:r>
    </w:p>
    <w:p w:rsidR="00705E53" w:rsidRPr="00E902DC" w:rsidRDefault="00705E53" w:rsidP="00E902DC">
      <w:pPr>
        <w:spacing w:line="360" w:lineRule="auto"/>
        <w:rPr>
          <w:szCs w:val="21"/>
        </w:rPr>
      </w:pPr>
      <w:r w:rsidRPr="00E902DC">
        <w:rPr>
          <w:szCs w:val="21"/>
        </w:rPr>
        <w:t xml:space="preserve">   </w:t>
      </w:r>
      <w:r w:rsidRPr="00E902DC">
        <w:rPr>
          <w:rFonts w:hint="eastAsia"/>
          <w:szCs w:val="21"/>
        </w:rPr>
        <w:t>火箭中搭载的卫星的能量及能量转化</w:t>
      </w:r>
      <w:r w:rsidRPr="00E902DC">
        <w:rPr>
          <w:rFonts w:hAnsi="宋体" w:hint="eastAsia"/>
          <w:kern w:val="0"/>
          <w:szCs w:val="21"/>
        </w:rPr>
        <w:t>，</w:t>
      </w:r>
      <w:r w:rsidRPr="00E902DC">
        <w:rPr>
          <w:rFonts w:hint="eastAsia"/>
          <w:szCs w:val="21"/>
        </w:rPr>
        <w:t>下列说法正确的是</w:t>
      </w:r>
      <w:r w:rsidRPr="00E902DC">
        <w:rPr>
          <w:szCs w:val="21"/>
        </w:rPr>
        <w:t xml:space="preserve"> </w:t>
      </w:r>
    </w:p>
    <w:p w:rsidR="00705E53" w:rsidRPr="00E902DC" w:rsidRDefault="00705E53" w:rsidP="00E902DC">
      <w:pPr>
        <w:pStyle w:val="ListParagraph"/>
        <w:numPr>
          <w:ilvl w:val="0"/>
          <w:numId w:val="6"/>
        </w:numPr>
        <w:spacing w:line="360" w:lineRule="auto"/>
        <w:ind w:firstLineChars="0"/>
        <w:rPr>
          <w:bCs/>
          <w:szCs w:val="21"/>
        </w:rPr>
      </w:pPr>
      <w:r w:rsidRPr="00E902DC">
        <w:rPr>
          <w:rFonts w:hint="eastAsia"/>
          <w:kern w:val="0"/>
          <w:szCs w:val="21"/>
        </w:rPr>
        <w:t>动能转化为重力势能</w:t>
      </w:r>
      <w:r w:rsidRPr="00E902DC">
        <w:rPr>
          <w:kern w:val="0"/>
          <w:szCs w:val="21"/>
        </w:rPr>
        <w:t xml:space="preserve"> </w:t>
      </w:r>
    </w:p>
    <w:p w:rsidR="00705E53" w:rsidRPr="00E902DC" w:rsidRDefault="00705E53" w:rsidP="00E902DC">
      <w:pPr>
        <w:pStyle w:val="ListParagraph"/>
        <w:numPr>
          <w:ilvl w:val="0"/>
          <w:numId w:val="6"/>
        </w:numPr>
        <w:spacing w:line="360" w:lineRule="auto"/>
        <w:ind w:firstLineChars="0"/>
        <w:rPr>
          <w:bCs/>
          <w:szCs w:val="21"/>
        </w:rPr>
      </w:pPr>
      <w:r w:rsidRPr="00E902DC">
        <w:rPr>
          <w:rFonts w:hint="eastAsia"/>
          <w:kern w:val="0"/>
          <w:szCs w:val="21"/>
        </w:rPr>
        <w:t>重力势能转化为动能</w:t>
      </w:r>
    </w:p>
    <w:p w:rsidR="00705E53" w:rsidRPr="00E902DC" w:rsidRDefault="00705E53" w:rsidP="00E902DC">
      <w:pPr>
        <w:pStyle w:val="ListParagraph"/>
        <w:numPr>
          <w:ilvl w:val="0"/>
          <w:numId w:val="6"/>
        </w:numPr>
        <w:spacing w:line="360" w:lineRule="auto"/>
        <w:ind w:firstLineChars="0"/>
        <w:rPr>
          <w:bCs/>
          <w:szCs w:val="21"/>
        </w:rPr>
      </w:pPr>
      <w:r w:rsidRPr="00E902DC">
        <w:rPr>
          <w:rFonts w:hint="eastAsia"/>
          <w:bCs/>
          <w:szCs w:val="21"/>
        </w:rPr>
        <w:t>机械能的总量不变</w:t>
      </w:r>
    </w:p>
    <w:p w:rsidR="00705E53" w:rsidRPr="00E902DC" w:rsidRDefault="00705E53" w:rsidP="00E902DC">
      <w:pPr>
        <w:pStyle w:val="ListParagraph"/>
        <w:numPr>
          <w:ilvl w:val="0"/>
          <w:numId w:val="6"/>
        </w:numPr>
        <w:spacing w:line="360" w:lineRule="auto"/>
        <w:ind w:firstLineChars="0"/>
        <w:rPr>
          <w:bCs/>
          <w:spacing w:val="1"/>
          <w:szCs w:val="21"/>
        </w:rPr>
      </w:pPr>
      <w:r w:rsidRPr="00E902DC">
        <w:rPr>
          <w:rFonts w:hint="eastAsia"/>
          <w:bCs/>
          <w:szCs w:val="21"/>
        </w:rPr>
        <w:t>机械能的总量增加</w:t>
      </w:r>
    </w:p>
    <w:p w:rsidR="00705E53" w:rsidRPr="00E902DC" w:rsidRDefault="00705E53" w:rsidP="00E902DC">
      <w:pPr>
        <w:pStyle w:val="ListParagraph"/>
        <w:spacing w:line="360" w:lineRule="auto"/>
        <w:ind w:left="720" w:firstLineChars="0" w:firstLine="0"/>
        <w:rPr>
          <w:szCs w:val="21"/>
        </w:rPr>
      </w:pPr>
    </w:p>
    <w:p w:rsidR="00705E53" w:rsidRPr="00E902DC" w:rsidRDefault="00705E53" w:rsidP="00E902DC">
      <w:pPr>
        <w:spacing w:line="360" w:lineRule="auto"/>
        <w:jc w:val="left"/>
        <w:rPr>
          <w:rFonts w:hAnsi="宋体"/>
          <w:szCs w:val="21"/>
        </w:rPr>
      </w:pPr>
      <w:r>
        <w:rPr>
          <w:noProof/>
        </w:rPr>
        <w:pict>
          <v:group id="_x0000_s1051" alt="学科网(www.zxxk.com)--教育资源门户，提供试卷、教案、课件、论文、素材及各类教学资源下载，还有大量而丰富的教学相关资讯！" style="position:absolute;margin-left:346.6pt;margin-top:12.45pt;width:84.25pt;height:159.5pt;z-index:-251675648" coordsize="1685,3190">
            <v:shape id="_x0000_s1052" type="#_x0000_t202" style="position:absolute;left:514;top:2465;width:692;height:725" stroked="f">
              <v:fill opacity="51773f"/>
              <v:imagedata gain="117029f" blacklevel="-3277f"/>
              <v:textbox>
                <w:txbxContent>
                  <w:p w:rsidR="00705E53" w:rsidRDefault="00705E53" w:rsidP="00E902DC">
                    <w:pPr>
                      <w:rPr>
                        <w:rFonts w:eastAsia="楷体_GB2312"/>
                        <w:sz w:val="18"/>
                        <w:szCs w:val="18"/>
                      </w:rPr>
                    </w:pPr>
                    <w:r>
                      <w:rPr>
                        <w:rFonts w:eastAsia="楷体_GB2312" w:hint="eastAsia"/>
                        <w:sz w:val="18"/>
                        <w:szCs w:val="18"/>
                      </w:rPr>
                      <w:t>图</w:t>
                    </w:r>
                    <w:r>
                      <w:rPr>
                        <w:rFonts w:eastAsia="楷体_GB2312"/>
                        <w:sz w:val="18"/>
                        <w:szCs w:val="18"/>
                      </w:rPr>
                      <w:t xml:space="preserve">6 </w:t>
                    </w:r>
                  </w:p>
                </w:txbxContent>
              </v:textbox>
            </v:shape>
            <v:shape id="_x0000_s1053" type="#_x0000_t75" style="position:absolute;width:1685;height:2625">
              <v:fill opacity="51773f"/>
              <v:imagedata r:id="rId17" o:title="" gain="117029f" blacklevel="-3277f" grayscale="t"/>
            </v:shape>
          </v:group>
        </w:pict>
      </w:r>
      <w:r w:rsidRPr="00E902DC">
        <w:rPr>
          <w:rFonts w:hAnsi="宋体"/>
          <w:szCs w:val="21"/>
        </w:rPr>
        <w:t xml:space="preserve">12. </w:t>
      </w:r>
      <w:r w:rsidRPr="00E902DC">
        <w:rPr>
          <w:rFonts w:hAnsi="宋体" w:hint="eastAsia"/>
          <w:szCs w:val="21"/>
        </w:rPr>
        <w:t>如图</w:t>
      </w:r>
      <w:r w:rsidRPr="00E902DC">
        <w:rPr>
          <w:szCs w:val="21"/>
        </w:rPr>
        <w:t>6</w:t>
      </w:r>
      <w:r w:rsidRPr="00E902DC">
        <w:rPr>
          <w:rFonts w:hAnsi="宋体" w:hint="eastAsia"/>
          <w:szCs w:val="21"/>
        </w:rPr>
        <w:t>所示，</w:t>
      </w:r>
      <w:r w:rsidRPr="00E902DC">
        <w:rPr>
          <w:rFonts w:hint="eastAsia"/>
          <w:szCs w:val="21"/>
        </w:rPr>
        <w:t>无风时</w:t>
      </w:r>
      <w:r w:rsidRPr="00E902DC">
        <w:rPr>
          <w:rFonts w:hAnsi="宋体" w:hint="eastAsia"/>
          <w:kern w:val="0"/>
          <w:szCs w:val="21"/>
        </w:rPr>
        <w:t>，</w:t>
      </w:r>
      <w:r w:rsidRPr="00E902DC">
        <w:rPr>
          <w:rFonts w:hAnsi="宋体" w:hint="eastAsia"/>
          <w:szCs w:val="21"/>
        </w:rPr>
        <w:t>站在地面上的</w:t>
      </w:r>
      <w:r w:rsidRPr="00E902DC">
        <w:rPr>
          <w:rFonts w:hAnsi="宋体"/>
          <w:szCs w:val="21"/>
        </w:rPr>
        <w:pict>
          <v:shape id="_x0000_i1029" type="#_x0000_t75" alt="学科网(www.zxxk.com)--教育资源门户，提供试卷、教案、课件、论文、素材及各类教学资源下载，还有大量而丰富的教学相关资讯！" style="width:3pt;height:2.25pt;mso-position-horizontal-relative:page;mso-position-vertical-relative:page">
            <v:imagedata r:id="rId9" o:title=""/>
          </v:shape>
        </w:pict>
      </w:r>
      <w:r w:rsidRPr="00E902DC">
        <w:rPr>
          <w:rFonts w:hAnsi="宋体" w:hint="eastAsia"/>
          <w:szCs w:val="21"/>
        </w:rPr>
        <w:t>小蚂蚁骄傲地托着果实。对于</w:t>
      </w:r>
    </w:p>
    <w:p w:rsidR="00705E53" w:rsidRPr="00E902DC" w:rsidRDefault="00705E53" w:rsidP="00E902DC">
      <w:pPr>
        <w:spacing w:line="360" w:lineRule="auto"/>
        <w:jc w:val="left"/>
        <w:rPr>
          <w:szCs w:val="21"/>
        </w:rPr>
      </w:pPr>
      <w:r w:rsidRPr="00E902DC">
        <w:rPr>
          <w:rFonts w:hAnsi="宋体"/>
          <w:szCs w:val="21"/>
        </w:rPr>
        <w:t xml:space="preserve">   </w:t>
      </w:r>
      <w:r w:rsidRPr="00E902DC">
        <w:rPr>
          <w:rFonts w:hAnsi="宋体" w:hint="eastAsia"/>
          <w:szCs w:val="21"/>
        </w:rPr>
        <w:t>该静止的果实，下列说法正确的是</w:t>
      </w:r>
      <w:r w:rsidRPr="00E902DC">
        <w:rPr>
          <w:szCs w:val="21"/>
        </w:rPr>
        <w:t xml:space="preserve">  </w:t>
      </w:r>
    </w:p>
    <w:p w:rsidR="00705E53" w:rsidRPr="00E902DC" w:rsidRDefault="00705E53" w:rsidP="00E902DC">
      <w:pPr>
        <w:pStyle w:val="ListParagraph"/>
        <w:numPr>
          <w:ilvl w:val="0"/>
          <w:numId w:val="7"/>
        </w:numPr>
        <w:spacing w:line="360" w:lineRule="auto"/>
        <w:ind w:firstLineChars="0"/>
        <w:rPr>
          <w:szCs w:val="21"/>
        </w:rPr>
      </w:pPr>
      <w:r w:rsidRPr="00E902DC">
        <w:rPr>
          <w:rFonts w:hAnsi="宋体" w:hint="eastAsia"/>
          <w:szCs w:val="21"/>
        </w:rPr>
        <w:t>果实受到重力和蚂蚁的支持力作用，这是一对平衡力</w:t>
      </w:r>
    </w:p>
    <w:p w:rsidR="00705E53" w:rsidRPr="00E902DC" w:rsidRDefault="00705E53" w:rsidP="00E902DC">
      <w:pPr>
        <w:pStyle w:val="ListParagraph"/>
        <w:numPr>
          <w:ilvl w:val="0"/>
          <w:numId w:val="7"/>
        </w:numPr>
        <w:spacing w:line="360" w:lineRule="auto"/>
        <w:ind w:firstLineChars="0"/>
        <w:rPr>
          <w:szCs w:val="21"/>
        </w:rPr>
      </w:pPr>
      <w:r w:rsidRPr="00E902DC">
        <w:rPr>
          <w:rFonts w:hAnsi="宋体" w:hint="eastAsia"/>
          <w:szCs w:val="21"/>
        </w:rPr>
        <w:t>果实受到重力和蚂蚁的支持力作用，这是一对相互作用力</w:t>
      </w:r>
    </w:p>
    <w:p w:rsidR="00705E53" w:rsidRPr="00E902DC" w:rsidRDefault="00705E53" w:rsidP="00E902DC">
      <w:pPr>
        <w:pStyle w:val="ListParagraph"/>
        <w:numPr>
          <w:ilvl w:val="0"/>
          <w:numId w:val="7"/>
        </w:numPr>
        <w:spacing w:line="360" w:lineRule="auto"/>
        <w:ind w:firstLineChars="0"/>
        <w:rPr>
          <w:szCs w:val="21"/>
        </w:rPr>
      </w:pPr>
      <w:r w:rsidRPr="00E902DC">
        <w:rPr>
          <w:rFonts w:hAnsi="宋体" w:hint="eastAsia"/>
          <w:szCs w:val="21"/>
        </w:rPr>
        <w:t>果实能够静止，是因为蚂蚁对它的支持力小于果实受到的重力</w:t>
      </w:r>
    </w:p>
    <w:p w:rsidR="00705E53" w:rsidRPr="00E902DC" w:rsidRDefault="00705E53" w:rsidP="00E902DC">
      <w:pPr>
        <w:pStyle w:val="ListParagraph"/>
        <w:numPr>
          <w:ilvl w:val="0"/>
          <w:numId w:val="7"/>
        </w:numPr>
        <w:spacing w:line="360" w:lineRule="auto"/>
        <w:ind w:firstLineChars="0"/>
        <w:rPr>
          <w:szCs w:val="21"/>
        </w:rPr>
      </w:pPr>
      <w:r w:rsidRPr="00E902DC">
        <w:rPr>
          <w:rFonts w:hAnsi="宋体"/>
          <w:szCs w:val="21"/>
        </w:rPr>
        <w:pict>
          <v:shape id="_x0000_i1030" type="#_x0000_t75" alt="学科网(www.zxxk.com)--教育资源门户，提供试卷、教案、课件、论文、素材及各类教学资源下载，还有大量而丰富的教学相关资讯！" style="width:3pt;height:1.5pt;mso-position-horizontal-relative:page;mso-position-vertical-relative:page">
            <v:imagedata r:id="rId9" o:title=""/>
          </v:shape>
        </w:pict>
      </w:r>
      <w:r w:rsidRPr="00E902DC">
        <w:rPr>
          <w:rFonts w:hAnsi="宋体" w:hint="eastAsia"/>
          <w:szCs w:val="21"/>
        </w:rPr>
        <w:t>果实能够静止，是因为蚂蚁对它的支持力大于果实受到的重力</w:t>
      </w:r>
    </w:p>
    <w:p w:rsidR="00705E53" w:rsidRPr="00E902DC" w:rsidRDefault="00705E53" w:rsidP="00E902DC">
      <w:pPr>
        <w:spacing w:line="360" w:lineRule="auto"/>
        <w:rPr>
          <w:rFonts w:hAnsi="宋体"/>
          <w:szCs w:val="21"/>
        </w:rPr>
      </w:pPr>
    </w:p>
    <w:p w:rsidR="00705E53" w:rsidRPr="00E902DC" w:rsidRDefault="00705E53" w:rsidP="00E902DC">
      <w:pPr>
        <w:spacing w:line="360" w:lineRule="auto"/>
        <w:rPr>
          <w:szCs w:val="21"/>
        </w:rPr>
      </w:pPr>
      <w:r w:rsidRPr="00E902DC">
        <w:rPr>
          <w:rFonts w:hAnsi="宋体"/>
          <w:szCs w:val="21"/>
        </w:rPr>
        <w:t>13</w:t>
      </w:r>
      <w:r w:rsidRPr="00E902DC">
        <w:rPr>
          <w:rFonts w:hAnsi="宋体" w:hint="eastAsia"/>
          <w:szCs w:val="21"/>
        </w:rPr>
        <w:t>．关于潜水艇的上浮和下沉，下列说法正确的是</w:t>
      </w:r>
      <w:r w:rsidRPr="00E902DC">
        <w:rPr>
          <w:rFonts w:hAnsi="宋体"/>
          <w:szCs w:val="21"/>
        </w:rPr>
        <w:t xml:space="preserve"> </w:t>
      </w:r>
    </w:p>
    <w:p w:rsidR="00705E53" w:rsidRPr="00E902DC" w:rsidRDefault="00705E53" w:rsidP="00E902DC">
      <w:pPr>
        <w:pStyle w:val="ListParagraph"/>
        <w:numPr>
          <w:ilvl w:val="0"/>
          <w:numId w:val="8"/>
        </w:numPr>
        <w:spacing w:line="360" w:lineRule="auto"/>
        <w:ind w:firstLineChars="0"/>
        <w:rPr>
          <w:bCs/>
          <w:szCs w:val="21"/>
        </w:rPr>
      </w:pPr>
      <w:r w:rsidRPr="00E902DC">
        <w:rPr>
          <w:rFonts w:hAnsi="宋体" w:hint="eastAsia"/>
          <w:szCs w:val="21"/>
        </w:rPr>
        <w:t>潜水艇是通过改变自身重力达到上浮和下沉的</w:t>
      </w:r>
    </w:p>
    <w:p w:rsidR="00705E53" w:rsidRPr="00E902DC" w:rsidRDefault="00705E53" w:rsidP="00E902DC">
      <w:pPr>
        <w:pStyle w:val="ListParagraph"/>
        <w:numPr>
          <w:ilvl w:val="0"/>
          <w:numId w:val="8"/>
        </w:numPr>
        <w:spacing w:line="360" w:lineRule="auto"/>
        <w:ind w:firstLineChars="0"/>
        <w:rPr>
          <w:bCs/>
          <w:szCs w:val="21"/>
        </w:rPr>
      </w:pPr>
      <w:r w:rsidRPr="00E902DC">
        <w:rPr>
          <w:rFonts w:hAnsi="宋体" w:hint="eastAsia"/>
          <w:szCs w:val="21"/>
        </w:rPr>
        <w:t>潜水艇是通过改变浮力达到上浮和下沉的</w:t>
      </w:r>
    </w:p>
    <w:p w:rsidR="00705E53" w:rsidRPr="00E902DC" w:rsidRDefault="00705E53" w:rsidP="00E902DC">
      <w:pPr>
        <w:pStyle w:val="ListParagraph"/>
        <w:numPr>
          <w:ilvl w:val="0"/>
          <w:numId w:val="8"/>
        </w:numPr>
        <w:spacing w:line="360" w:lineRule="auto"/>
        <w:ind w:firstLineChars="0"/>
        <w:rPr>
          <w:bCs/>
          <w:szCs w:val="21"/>
        </w:rPr>
      </w:pPr>
      <w:r w:rsidRPr="00E902DC">
        <w:rPr>
          <w:rFonts w:hAnsi="宋体" w:hint="eastAsia"/>
          <w:szCs w:val="21"/>
        </w:rPr>
        <w:t>潜水艇下沉越深，所受浮力越大</w:t>
      </w:r>
    </w:p>
    <w:p w:rsidR="00705E53" w:rsidRPr="00E902DC" w:rsidRDefault="00705E53" w:rsidP="00E902DC">
      <w:pPr>
        <w:pStyle w:val="ListParagraph"/>
        <w:numPr>
          <w:ilvl w:val="0"/>
          <w:numId w:val="8"/>
        </w:numPr>
        <w:spacing w:line="360" w:lineRule="auto"/>
        <w:ind w:firstLineChars="0"/>
        <w:rPr>
          <w:szCs w:val="21"/>
        </w:rPr>
      </w:pPr>
      <w:r w:rsidRPr="00E902DC">
        <w:rPr>
          <w:rFonts w:hAnsi="宋体" w:hint="eastAsia"/>
          <w:szCs w:val="21"/>
        </w:rPr>
        <w:t>潜水艇浮出水面的过程中，所受浮力不变</w:t>
      </w:r>
    </w:p>
    <w:p w:rsidR="00705E53" w:rsidRPr="00E902DC" w:rsidRDefault="00705E53" w:rsidP="00E902DC">
      <w:pPr>
        <w:pStyle w:val="ListParagraph"/>
        <w:spacing w:line="360" w:lineRule="auto"/>
        <w:ind w:left="720" w:firstLineChars="0" w:firstLine="0"/>
        <w:rPr>
          <w:rFonts w:hAnsi="宋体"/>
          <w:szCs w:val="21"/>
        </w:rPr>
      </w:pPr>
    </w:p>
    <w:p w:rsidR="00705E53" w:rsidRPr="00E902DC" w:rsidRDefault="00705E53" w:rsidP="00E902DC">
      <w:pPr>
        <w:spacing w:line="360" w:lineRule="auto"/>
        <w:rPr>
          <w:kern w:val="0"/>
          <w:szCs w:val="21"/>
        </w:rPr>
      </w:pPr>
      <w:r w:rsidRPr="00E902DC">
        <w:rPr>
          <w:rFonts w:hAnsi="宋体"/>
          <w:kern w:val="0"/>
          <w:szCs w:val="21"/>
        </w:rPr>
        <w:t xml:space="preserve">14. </w:t>
      </w:r>
      <w:r w:rsidRPr="00E902DC">
        <w:rPr>
          <w:rFonts w:hAnsi="宋体" w:hint="eastAsia"/>
          <w:kern w:val="0"/>
          <w:szCs w:val="21"/>
        </w:rPr>
        <w:t>关于</w:t>
      </w:r>
      <w:r w:rsidRPr="00E902DC">
        <w:rPr>
          <w:rFonts w:hint="eastAsia"/>
        </w:rPr>
        <w:t>图</w:t>
      </w:r>
      <w:r w:rsidRPr="00E902DC">
        <w:t>7</w:t>
      </w:r>
      <w:r w:rsidRPr="00E902DC">
        <w:rPr>
          <w:rFonts w:hint="eastAsia"/>
        </w:rPr>
        <w:t>（甲）、（乙）所示的实验，下列</w:t>
      </w:r>
      <w:r w:rsidRPr="00E902DC">
        <w:rPr>
          <w:rFonts w:hAnsi="宋体" w:hint="eastAsia"/>
          <w:kern w:val="0"/>
          <w:szCs w:val="21"/>
        </w:rPr>
        <w:t>说法正确的是</w:t>
      </w:r>
    </w:p>
    <w:p w:rsidR="00705E53" w:rsidRPr="00E902DC" w:rsidRDefault="00705E53" w:rsidP="00E902DC">
      <w:pPr>
        <w:spacing w:line="360" w:lineRule="auto"/>
        <w:rPr>
          <w:szCs w:val="21"/>
        </w:rPr>
      </w:pPr>
      <w:r>
        <w:rPr>
          <w:noProof/>
        </w:rPr>
        <w:pict>
          <v:group id="_x0000_s1054" alt="学科网(www.zxxk.com)--教育资源门户，提供试卷、教案、课件、论文、素材及各类教学资源下载，还有大量而丰富的教学相关资讯！" style="position:absolute;left:0;text-align:left;margin-left:56.1pt;margin-top:8.3pt;width:324.45pt;height:136.75pt;z-index:251659264" coordsize="6489,2735">
            <v:shape id="_x0000_s1055" type="#_x0000_t202" style="position:absolute;left:145;top:2006;width:5475;height:729" filled="f" stroked="f">
              <v:textbox>
                <w:txbxContent>
                  <w:p w:rsidR="00705E53" w:rsidRDefault="00705E53" w:rsidP="00E902DC">
                    <w:pPr>
                      <w:rPr>
                        <w:rFonts w:ascii="楷体" w:eastAsia="楷体" w:hAnsi="楷体"/>
                        <w:sz w:val="18"/>
                        <w:szCs w:val="18"/>
                      </w:rPr>
                    </w:pPr>
                    <w:r>
                      <w:rPr>
                        <w:rFonts w:ascii="楷体" w:eastAsia="楷体" w:hAnsi="楷体"/>
                        <w:color w:val="000000"/>
                        <w:sz w:val="18"/>
                        <w:szCs w:val="18"/>
                      </w:rPr>
                      <w:t xml:space="preserve">           </w:t>
                    </w:r>
                    <w:r>
                      <w:rPr>
                        <w:rFonts w:ascii="楷体" w:eastAsia="楷体" w:hAnsi="楷体" w:hint="eastAsia"/>
                        <w:color w:val="000000"/>
                        <w:sz w:val="18"/>
                        <w:szCs w:val="18"/>
                      </w:rPr>
                      <w:t>甲</w:t>
                    </w:r>
                    <w:r>
                      <w:rPr>
                        <w:rFonts w:ascii="楷体" w:eastAsia="楷体" w:hAnsi="楷体"/>
                        <w:sz w:val="18"/>
                        <w:szCs w:val="18"/>
                      </w:rPr>
                      <w:t xml:space="preserve">  </w:t>
                    </w:r>
                    <w:r>
                      <w:rPr>
                        <w:rFonts w:ascii="楷体" w:eastAsia="楷体" w:hAnsi="楷体"/>
                        <w:sz w:val="18"/>
                        <w:szCs w:val="18"/>
                      </w:rPr>
                      <w:tab/>
                      <w:t xml:space="preserve">                          </w:t>
                    </w:r>
                    <w:r>
                      <w:rPr>
                        <w:rFonts w:ascii="楷体" w:eastAsia="楷体" w:hAnsi="楷体"/>
                        <w:color w:val="000000"/>
                        <w:sz w:val="18"/>
                        <w:szCs w:val="18"/>
                      </w:rPr>
                      <w:t xml:space="preserve"> </w:t>
                    </w:r>
                    <w:r>
                      <w:rPr>
                        <w:rFonts w:ascii="楷体" w:eastAsia="楷体" w:hAnsi="楷体" w:hint="eastAsia"/>
                        <w:color w:val="000000"/>
                        <w:sz w:val="18"/>
                        <w:szCs w:val="18"/>
                      </w:rPr>
                      <w:t>乙</w:t>
                    </w:r>
                  </w:p>
                  <w:p w:rsidR="00705E53" w:rsidRDefault="00705E53" w:rsidP="00E902DC">
                    <w:pPr>
                      <w:jc w:val="center"/>
                      <w:rPr>
                        <w:rFonts w:eastAsia="楷体"/>
                        <w:sz w:val="18"/>
                        <w:szCs w:val="18"/>
                      </w:rPr>
                    </w:pPr>
                    <w:r>
                      <w:rPr>
                        <w:rFonts w:eastAsia="楷体" w:hAnsi="楷体" w:hint="eastAsia"/>
                        <w:sz w:val="18"/>
                        <w:szCs w:val="18"/>
                      </w:rPr>
                      <w:t>图</w:t>
                    </w:r>
                    <w:r>
                      <w:rPr>
                        <w:rFonts w:eastAsia="楷体"/>
                        <w:sz w:val="18"/>
                        <w:szCs w:val="18"/>
                      </w:rPr>
                      <w:t>7</w:t>
                    </w:r>
                  </w:p>
                  <w:p w:rsidR="00705E53" w:rsidRDefault="00705E53" w:rsidP="00E902DC"/>
                </w:txbxContent>
              </v:textbox>
            </v:shape>
            <v:group id="_x0000_s1056" style="position:absolute;width:6489;height:2154" coordsize="6489,2154">
              <v:shape id="_x0000_s1057" type="#_x0000_t75" style="position:absolute;width:6212;height:2006" o:preferrelative="f">
                <v:imagedata r:id="rId18" o:title="" grayscale="t"/>
              </v:shape>
              <v:shape id="_x0000_s1058" type="#_x0000_t202" style="position:absolute;left:806;top:431;width:633;height:292" filled="f" stroked="f">
                <v:textbox inset="0,0,0,0">
                  <w:txbxContent>
                    <w:p w:rsidR="00705E53" w:rsidRDefault="00705E53" w:rsidP="00E902DC">
                      <w:pPr>
                        <w:rPr>
                          <w:i/>
                          <w:iCs/>
                          <w:sz w:val="18"/>
                          <w:szCs w:val="18"/>
                        </w:rPr>
                      </w:pPr>
                      <w:r>
                        <w:rPr>
                          <w:iCs/>
                          <w:sz w:val="18"/>
                          <w:szCs w:val="18"/>
                        </w:rPr>
                        <w:t>N</w:t>
                      </w:r>
                      <w:r>
                        <w:rPr>
                          <w:i/>
                          <w:iCs/>
                          <w:sz w:val="18"/>
                          <w:szCs w:val="18"/>
                        </w:rPr>
                        <w:t xml:space="preserve">   </w:t>
                      </w:r>
                    </w:p>
                  </w:txbxContent>
                </v:textbox>
              </v:shape>
              <v:shape id="_x0000_s1059" type="#_x0000_t202" style="position:absolute;left:3887;top:1603;width:333;height:551" filled="f" stroked="f">
                <v:textbox inset="0,0,0,0">
                  <w:txbxContent>
                    <w:p w:rsidR="00705E53" w:rsidRDefault="00705E53" w:rsidP="00E902DC">
                      <w:pPr>
                        <w:rPr>
                          <w:i/>
                          <w:iCs/>
                        </w:rPr>
                      </w:pPr>
                      <w:r>
                        <w:rPr>
                          <w:i/>
                          <w:iCs/>
                        </w:rPr>
                        <w:t>a</w:t>
                      </w:r>
                    </w:p>
                  </w:txbxContent>
                </v:textbox>
              </v:shape>
              <v:shape id="_x0000_s1060" type="#_x0000_t202" style="position:absolute;left:4300;top:852;width:540;height:550" filled="f" stroked="f">
                <v:textbox inset="0,0,0,0">
                  <w:txbxContent>
                    <w:p w:rsidR="00705E53" w:rsidRDefault="00705E53" w:rsidP="00E902DC">
                      <w:pPr>
                        <w:rPr>
                          <w:sz w:val="18"/>
                        </w:rPr>
                      </w:pPr>
                      <w:r>
                        <w:rPr>
                          <w:sz w:val="18"/>
                        </w:rPr>
                        <w:t>N</w:t>
                      </w:r>
                    </w:p>
                  </w:txbxContent>
                </v:textbox>
              </v:shape>
              <v:line id="_x0000_s1061" style="position:absolute;flip:x" from="2625,158" to="2816,159"/>
              <v:rect id="_x0000_s1062" style="position:absolute;left:4209;top:1635;width:251;height:316" filled="f" stroked="f">
                <v:textbox inset="0,0,0,0">
                  <w:txbxContent>
                    <w:p w:rsidR="00705E53" w:rsidRDefault="00705E53" w:rsidP="00E902DC">
                      <w:pPr>
                        <w:jc w:val="center"/>
                        <w:rPr>
                          <w:sz w:val="18"/>
                          <w:szCs w:val="18"/>
                        </w:rPr>
                      </w:pPr>
                      <w:r>
                        <w:rPr>
                          <w:iCs/>
                          <w:color w:val="000000"/>
                          <w:sz w:val="18"/>
                          <w:szCs w:val="18"/>
                        </w:rPr>
                        <w:t>S</w:t>
                      </w:r>
                    </w:p>
                  </w:txbxContent>
                </v:textbox>
              </v:rect>
              <v:shape id="_x0000_s1063" type="#_x0000_t202" style="position:absolute;left:1230;top:723;width:332;height:550" filled="f" stroked="f">
                <v:textbox inset="0,0,0,0">
                  <w:txbxContent>
                    <w:p w:rsidR="00705E53" w:rsidRDefault="00705E53" w:rsidP="00E902DC">
                      <w:pPr>
                        <w:rPr>
                          <w:i/>
                          <w:iCs/>
                        </w:rPr>
                      </w:pPr>
                      <w:r>
                        <w:rPr>
                          <w:i/>
                          <w:iCs/>
                        </w:rPr>
                        <w:t>b</w:t>
                      </w:r>
                    </w:p>
                  </w:txbxContent>
                </v:textbox>
              </v:shape>
              <v:rect id="_x0000_s1064" style="position:absolute;left:2840;width:655;height:435" filled="f" stroked="f">
                <v:textbox inset="0,0,0,0">
                  <w:txbxContent>
                    <w:p w:rsidR="00705E53" w:rsidRDefault="00705E53" w:rsidP="00E902DC">
                      <w:pPr>
                        <w:rPr>
                          <w:rFonts w:ascii="楷体" w:eastAsia="楷体" w:hAnsi="楷体"/>
                          <w:sz w:val="18"/>
                          <w:szCs w:val="18"/>
                        </w:rPr>
                      </w:pPr>
                      <w:r>
                        <w:rPr>
                          <w:rFonts w:ascii="楷体" w:eastAsia="楷体" w:hAnsi="楷体" w:hint="eastAsia"/>
                          <w:sz w:val="18"/>
                          <w:szCs w:val="18"/>
                        </w:rPr>
                        <w:t>电流表</w:t>
                      </w:r>
                    </w:p>
                  </w:txbxContent>
                </v:textbox>
              </v:rect>
              <v:rect id="_x0000_s1065" style="position:absolute;left:5687;width:802;height:461" filled="f" stroked="f">
                <v:textbox inset="0,0,0,0">
                  <w:txbxContent>
                    <w:p w:rsidR="00705E53" w:rsidRDefault="00705E53" w:rsidP="00E902DC">
                      <w:pPr>
                        <w:spacing w:line="240" w:lineRule="atLeast"/>
                        <w:jc w:val="center"/>
                        <w:rPr>
                          <w:rFonts w:ascii="楷体" w:eastAsia="楷体" w:hAnsi="楷体"/>
                          <w:sz w:val="18"/>
                          <w:szCs w:val="18"/>
                        </w:rPr>
                      </w:pPr>
                      <w:r>
                        <w:rPr>
                          <w:rFonts w:ascii="楷体" w:eastAsia="楷体" w:hAnsi="楷体" w:hint="eastAsia"/>
                          <w:sz w:val="18"/>
                          <w:szCs w:val="18"/>
                        </w:rPr>
                        <w:t>电源</w:t>
                      </w:r>
                    </w:p>
                  </w:txbxContent>
                </v:textbox>
              </v:rect>
              <v:rect id="_x0000_s1066" style="position:absolute;left:726;top:1177;width:273;height:300" filled="f" stroked="f">
                <v:textbox inset="0,0,0,0">
                  <w:txbxContent>
                    <w:p w:rsidR="00705E53" w:rsidRDefault="00705E53" w:rsidP="00E902DC">
                      <w:pPr>
                        <w:jc w:val="center"/>
                        <w:rPr>
                          <w:rFonts w:eastAsia="楷体"/>
                          <w:sz w:val="18"/>
                          <w:szCs w:val="18"/>
                        </w:rPr>
                      </w:pPr>
                      <w:r>
                        <w:rPr>
                          <w:rFonts w:eastAsia="楷体"/>
                          <w:iCs/>
                          <w:color w:val="000000"/>
                          <w:sz w:val="18"/>
                          <w:szCs w:val="18"/>
                        </w:rPr>
                        <w:t>S</w:t>
                      </w:r>
                    </w:p>
                  </w:txbxContent>
                </v:textbox>
              </v:rect>
              <v:line id="_x0000_s1067" style="position:absolute;flip:x" from="5668,158" to="5859,159"/>
              <v:shape id="_x0000_s1068" type="#_x0000_t202" style="position:absolute;left:233;top:1226;width:333;height:551" filled="f" stroked="f">
                <v:textbox inset="0,0,0,0">
                  <w:txbxContent>
                    <w:p w:rsidR="00705E53" w:rsidRDefault="00705E53" w:rsidP="00E902DC">
                      <w:pPr>
                        <w:rPr>
                          <w:i/>
                          <w:iCs/>
                        </w:rPr>
                      </w:pPr>
                      <w:r>
                        <w:rPr>
                          <w:i/>
                          <w:iCs/>
                        </w:rPr>
                        <w:t>a</w:t>
                      </w:r>
                    </w:p>
                  </w:txbxContent>
                </v:textbox>
              </v:shape>
              <v:shape id="_x0000_s1069" type="#_x0000_t202" style="position:absolute;left:4428;top:1181;width:332;height:550" filled="f" stroked="f">
                <v:textbox inset="0,0,0,0">
                  <w:txbxContent>
                    <w:p w:rsidR="00705E53" w:rsidRDefault="00705E53" w:rsidP="00E902DC">
                      <w:pPr>
                        <w:rPr>
                          <w:i/>
                          <w:iCs/>
                        </w:rPr>
                      </w:pPr>
                      <w:r>
                        <w:rPr>
                          <w:i/>
                          <w:iCs/>
                        </w:rPr>
                        <w:t>b</w:t>
                      </w:r>
                    </w:p>
                  </w:txbxContent>
                </v:textbox>
              </v:shape>
            </v:group>
          </v:group>
        </w:pict>
      </w:r>
      <w:r>
        <w:rPr>
          <w:noProof/>
        </w:rPr>
        <w:pict>
          <v:shape id="_x0000_s1070" type="#_x0000_t202" alt="学科网(www.zxxk.com)--教育资源门户，提供试卷、教案、课件、论文、素材及各类教学资源下载，还有大量而丰富的教学相关资讯！" style="position:absolute;left:0;text-align:left;margin-left:-291.7pt;margin-top:.9pt;width:54.1pt;height:27pt;z-index:251658240" filled="f" stroked="f">
            <v:textbox>
              <w:txbxContent>
                <w:p w:rsidR="00705E53" w:rsidRDefault="00705E53" w:rsidP="00E902DC">
                  <w:pPr>
                    <w:rPr>
                      <w:b/>
                    </w:rPr>
                  </w:pPr>
                  <w:r>
                    <w:rPr>
                      <w:rFonts w:hint="eastAsia"/>
                      <w:b/>
                    </w:rPr>
                    <w:t>电流表</w:t>
                  </w:r>
                </w:p>
                <w:p w:rsidR="00705E53" w:rsidRDefault="00705E53" w:rsidP="00E902DC"/>
              </w:txbxContent>
            </v:textbox>
          </v:shape>
        </w:pict>
      </w:r>
    </w:p>
    <w:p w:rsidR="00705E53" w:rsidRPr="00E902DC" w:rsidRDefault="00705E53" w:rsidP="00E902DC">
      <w:pPr>
        <w:spacing w:line="360" w:lineRule="auto"/>
        <w:rPr>
          <w:szCs w:val="21"/>
        </w:rPr>
      </w:pPr>
    </w:p>
    <w:p w:rsidR="00705E53" w:rsidRPr="00E902DC" w:rsidRDefault="00705E53" w:rsidP="00E902DC">
      <w:pPr>
        <w:spacing w:line="360" w:lineRule="auto"/>
        <w:rPr>
          <w:kern w:val="0"/>
          <w:szCs w:val="21"/>
        </w:rPr>
      </w:pPr>
    </w:p>
    <w:p w:rsidR="00705E53" w:rsidRPr="00E902DC" w:rsidRDefault="00705E53" w:rsidP="00E902DC">
      <w:pPr>
        <w:spacing w:line="360" w:lineRule="auto"/>
        <w:rPr>
          <w:kern w:val="0"/>
          <w:szCs w:val="21"/>
        </w:rPr>
      </w:pPr>
    </w:p>
    <w:p w:rsidR="00705E53" w:rsidRPr="00E902DC" w:rsidRDefault="00705E53" w:rsidP="00E902DC">
      <w:pPr>
        <w:spacing w:line="360" w:lineRule="auto"/>
        <w:rPr>
          <w:kern w:val="0"/>
          <w:szCs w:val="21"/>
        </w:rPr>
      </w:pPr>
    </w:p>
    <w:p w:rsidR="00705E53" w:rsidRPr="00E902DC" w:rsidRDefault="00705E53" w:rsidP="00E902DC">
      <w:pPr>
        <w:spacing w:line="360" w:lineRule="auto"/>
        <w:rPr>
          <w:kern w:val="0"/>
          <w:szCs w:val="21"/>
        </w:rPr>
      </w:pPr>
    </w:p>
    <w:p w:rsidR="00705E53" w:rsidRPr="00E902DC" w:rsidRDefault="00705E53" w:rsidP="00E902DC">
      <w:pPr>
        <w:pStyle w:val="ListParagraph"/>
        <w:numPr>
          <w:ilvl w:val="0"/>
          <w:numId w:val="9"/>
        </w:numPr>
        <w:spacing w:line="360" w:lineRule="auto"/>
        <w:ind w:firstLineChars="0"/>
        <w:rPr>
          <w:kern w:val="0"/>
          <w:szCs w:val="21"/>
        </w:rPr>
      </w:pPr>
      <w:r w:rsidRPr="00E902DC">
        <w:rPr>
          <w:rFonts w:hAnsi="宋体" w:hint="eastAsia"/>
        </w:rPr>
        <w:t>甲可以研究</w:t>
      </w:r>
      <w:r w:rsidRPr="00E902DC">
        <w:rPr>
          <w:rFonts w:hAnsi="宋体" w:hint="eastAsia"/>
          <w:kern w:val="0"/>
          <w:szCs w:val="21"/>
        </w:rPr>
        <w:t>通电导体在磁场中的受力情况</w:t>
      </w:r>
    </w:p>
    <w:p w:rsidR="00705E53" w:rsidRPr="00E902DC" w:rsidRDefault="00705E53" w:rsidP="00E902DC">
      <w:pPr>
        <w:pStyle w:val="ListParagraph"/>
        <w:numPr>
          <w:ilvl w:val="0"/>
          <w:numId w:val="9"/>
        </w:numPr>
        <w:spacing w:line="360" w:lineRule="auto"/>
        <w:ind w:firstLineChars="0"/>
        <w:rPr>
          <w:rFonts w:hAnsi="宋体"/>
          <w:kern w:val="0"/>
          <w:szCs w:val="21"/>
        </w:rPr>
      </w:pPr>
      <w:r w:rsidRPr="00E902DC">
        <w:rPr>
          <w:rFonts w:hAnsi="宋体" w:hint="eastAsia"/>
        </w:rPr>
        <w:t>甲</w:t>
      </w:r>
      <w:r w:rsidRPr="00E902DC">
        <w:rPr>
          <w:rFonts w:hint="eastAsia"/>
        </w:rPr>
        <w:t>实验的过程</w:t>
      </w:r>
      <w:r w:rsidRPr="00E902DC">
        <w:rPr>
          <w:rFonts w:hAnsi="宋体" w:hint="eastAsia"/>
        </w:rPr>
        <w:t>中，</w:t>
      </w:r>
      <w:r w:rsidRPr="00E902DC">
        <w:rPr>
          <w:rFonts w:hAnsi="宋体" w:hint="eastAsia"/>
          <w:kern w:val="0"/>
          <w:szCs w:val="21"/>
        </w:rPr>
        <w:t>其它形式能转化为电能</w:t>
      </w:r>
    </w:p>
    <w:p w:rsidR="00705E53" w:rsidRPr="00E902DC" w:rsidRDefault="00705E53" w:rsidP="00E902DC">
      <w:pPr>
        <w:pStyle w:val="ListParagraph"/>
        <w:numPr>
          <w:ilvl w:val="0"/>
          <w:numId w:val="9"/>
        </w:numPr>
        <w:spacing w:line="360" w:lineRule="auto"/>
        <w:ind w:firstLineChars="0"/>
        <w:rPr>
          <w:kern w:val="0"/>
          <w:szCs w:val="21"/>
        </w:rPr>
      </w:pPr>
      <w:r w:rsidRPr="00E902DC">
        <w:rPr>
          <w:rFonts w:hAnsi="宋体" w:hint="eastAsia"/>
          <w:kern w:val="0"/>
          <w:szCs w:val="21"/>
        </w:rPr>
        <w:t>乙</w:t>
      </w:r>
      <w:r w:rsidRPr="00E902DC">
        <w:rPr>
          <w:rFonts w:hAnsi="宋体" w:hint="eastAsia"/>
        </w:rPr>
        <w:t>可以研究</w:t>
      </w:r>
      <w:r w:rsidRPr="00E902DC">
        <w:rPr>
          <w:rFonts w:hAnsi="宋体" w:hint="eastAsia"/>
          <w:kern w:val="0"/>
          <w:szCs w:val="21"/>
        </w:rPr>
        <w:t>电磁感应现象</w:t>
      </w:r>
    </w:p>
    <w:p w:rsidR="00705E53" w:rsidRPr="00E902DC" w:rsidRDefault="00705E53" w:rsidP="00E902DC">
      <w:pPr>
        <w:pStyle w:val="ListParagraph"/>
        <w:numPr>
          <w:ilvl w:val="0"/>
          <w:numId w:val="9"/>
        </w:numPr>
        <w:spacing w:line="360" w:lineRule="auto"/>
        <w:ind w:firstLineChars="0"/>
        <w:rPr>
          <w:kern w:val="0"/>
          <w:szCs w:val="21"/>
        </w:rPr>
      </w:pPr>
      <w:r w:rsidRPr="00E902DC">
        <w:rPr>
          <w:rFonts w:hAnsi="宋体" w:hint="eastAsia"/>
        </w:rPr>
        <w:t>乙</w:t>
      </w:r>
      <w:r w:rsidRPr="00E902DC">
        <w:rPr>
          <w:rFonts w:hint="eastAsia"/>
        </w:rPr>
        <w:t>实验的过程</w:t>
      </w:r>
      <w:r w:rsidRPr="00E902DC">
        <w:rPr>
          <w:rFonts w:hAnsi="宋体" w:hint="eastAsia"/>
        </w:rPr>
        <w:t>中，</w:t>
      </w:r>
      <w:r w:rsidRPr="00E902DC">
        <w:rPr>
          <w:rFonts w:hAnsi="宋体" w:hint="eastAsia"/>
          <w:kern w:val="0"/>
          <w:szCs w:val="21"/>
        </w:rPr>
        <w:t>其它形式能转化为电能</w:t>
      </w:r>
    </w:p>
    <w:p w:rsidR="00705E53" w:rsidRPr="00E902DC" w:rsidRDefault="00705E53" w:rsidP="00E902DC">
      <w:pPr>
        <w:pStyle w:val="ListParagraph"/>
        <w:spacing w:line="360" w:lineRule="auto"/>
        <w:ind w:left="720" w:firstLineChars="0" w:firstLine="0"/>
        <w:rPr>
          <w:kern w:val="0"/>
          <w:szCs w:val="21"/>
        </w:rPr>
      </w:pPr>
    </w:p>
    <w:p w:rsidR="00705E53" w:rsidRPr="00E902DC" w:rsidRDefault="00705E53" w:rsidP="00E902DC">
      <w:pPr>
        <w:snapToGrid w:val="0"/>
        <w:spacing w:line="480" w:lineRule="exact"/>
        <w:jc w:val="center"/>
        <w:rPr>
          <w:rFonts w:hAnsi="宋体"/>
          <w:b/>
          <w:sz w:val="28"/>
          <w:szCs w:val="28"/>
        </w:rPr>
      </w:pPr>
    </w:p>
    <w:p w:rsidR="00705E53" w:rsidRPr="00E902DC" w:rsidRDefault="00705E53" w:rsidP="00E902DC">
      <w:pPr>
        <w:snapToGrid w:val="0"/>
        <w:spacing w:line="480" w:lineRule="exact"/>
        <w:jc w:val="center"/>
        <w:rPr>
          <w:b/>
          <w:sz w:val="28"/>
          <w:szCs w:val="28"/>
        </w:rPr>
      </w:pPr>
      <w:r w:rsidRPr="00E902DC">
        <w:rPr>
          <w:rFonts w:hAnsi="宋体" w:hint="eastAsia"/>
          <w:b/>
          <w:sz w:val="28"/>
          <w:szCs w:val="28"/>
        </w:rPr>
        <w:t>第Ⅱ卷（非选择题，共</w:t>
      </w:r>
      <w:r w:rsidRPr="00E902DC">
        <w:rPr>
          <w:b/>
          <w:sz w:val="28"/>
          <w:szCs w:val="28"/>
        </w:rPr>
        <w:t xml:space="preserve">62 </w:t>
      </w:r>
      <w:r w:rsidRPr="00E902DC">
        <w:rPr>
          <w:rFonts w:hAnsi="宋体" w:hint="eastAsia"/>
          <w:b/>
          <w:sz w:val="28"/>
          <w:szCs w:val="28"/>
        </w:rPr>
        <w:t>分）</w:t>
      </w:r>
    </w:p>
    <w:p w:rsidR="00705E53" w:rsidRPr="00E902DC" w:rsidRDefault="00705E53" w:rsidP="00E902DC">
      <w:pPr>
        <w:spacing w:line="480" w:lineRule="auto"/>
        <w:rPr>
          <w:b/>
        </w:rPr>
      </w:pPr>
      <w:r>
        <w:rPr>
          <w:noProof/>
        </w:rPr>
        <w:pict>
          <v:group id="_x0000_s1071" alt="学科网(www.zxxk.com)--教育资源门户，提供试卷、教案、课件、论文、素材及各类教学资源下载，还有大量而丰富的教学相关资讯！" style="position:absolute;left:0;text-align:left;margin-left:294.1pt;margin-top:30.85pt;width:174pt;height:97.45pt;z-index:251668480" coordsize="4020,2391">
            <v:shape id="_x0000_s1072" type="#_x0000_t202" style="position:absolute;left:1609;top:1896;width:901;height:495" strokecolor="white">
              <v:imagedata gain="117029f" blacklevel="-6554f"/>
              <v:textbox>
                <w:txbxContent>
                  <w:p w:rsidR="00705E53" w:rsidRDefault="00705E53" w:rsidP="00E902DC">
                    <w:pPr>
                      <w:rPr>
                        <w:rFonts w:ascii="楷体" w:eastAsia="楷体" w:hAnsi="楷体"/>
                        <w:sz w:val="18"/>
                        <w:szCs w:val="18"/>
                      </w:rPr>
                    </w:pPr>
                    <w:r>
                      <w:rPr>
                        <w:rFonts w:ascii="楷体" w:eastAsia="楷体" w:hAnsi="楷体" w:hint="eastAsia"/>
                        <w:sz w:val="18"/>
                        <w:szCs w:val="18"/>
                      </w:rPr>
                      <w:t>图</w:t>
                    </w:r>
                    <w:r>
                      <w:rPr>
                        <w:rFonts w:ascii="楷体" w:eastAsia="楷体" w:hAnsi="楷体"/>
                        <w:sz w:val="18"/>
                        <w:szCs w:val="18"/>
                      </w:rPr>
                      <w:t>8</w:t>
                    </w:r>
                  </w:p>
                </w:txbxContent>
              </v:textbox>
            </v:shape>
            <v:shape id="_x0000_s1073" type="#_x0000_t75" style="position:absolute;width:4020;height:2040">
              <v:imagedata r:id="rId19" o:title="" grayscale="t"/>
            </v:shape>
          </v:group>
        </w:pict>
      </w:r>
      <w:r w:rsidRPr="00E902DC">
        <w:rPr>
          <w:rFonts w:hint="eastAsia"/>
          <w:b/>
        </w:rPr>
        <w:t>二</w:t>
      </w:r>
      <w:r w:rsidRPr="00E902DC">
        <w:rPr>
          <w:b/>
        </w:rPr>
        <w:pict>
          <v:shape id="_x0000_i1031" type="#_x0000_t75" alt="学科网(www.zxxk.com)--教育资源门户，提供试卷、教案、课件、论文、素材及各类教学资源下载，还有大量而丰富的教学相关资讯！" style="width:3pt;height:1.5pt;mso-position-horizontal-relative:page;mso-position-vertical-relative:page">
            <v:imagedata r:id="rId9" o:title=""/>
          </v:shape>
        </w:pict>
      </w:r>
      <w:r w:rsidRPr="00E902DC">
        <w:rPr>
          <w:rFonts w:hint="eastAsia"/>
          <w:b/>
        </w:rPr>
        <w:t>、填空题（每空</w:t>
      </w:r>
      <w:r w:rsidRPr="00E902DC">
        <w:rPr>
          <w:b/>
        </w:rPr>
        <w:t>2</w:t>
      </w:r>
      <w:r w:rsidRPr="00E902DC">
        <w:rPr>
          <w:rFonts w:hint="eastAsia"/>
          <w:b/>
        </w:rPr>
        <w:t>分，共</w:t>
      </w:r>
      <w:r w:rsidRPr="00E902DC">
        <w:rPr>
          <w:b/>
        </w:rPr>
        <w:t>32</w:t>
      </w:r>
      <w:r w:rsidRPr="00E902DC">
        <w:rPr>
          <w:rFonts w:hint="eastAsia"/>
          <w:b/>
        </w:rPr>
        <w:t>分）</w:t>
      </w:r>
    </w:p>
    <w:p w:rsidR="00705E53" w:rsidRPr="00E902DC" w:rsidRDefault="00705E53" w:rsidP="00E902DC">
      <w:pPr>
        <w:widowControl/>
        <w:spacing w:line="480" w:lineRule="auto"/>
        <w:ind w:firstLine="420"/>
        <w:jc w:val="left"/>
        <w:rPr>
          <w:bCs/>
          <w:szCs w:val="21"/>
        </w:rPr>
      </w:pPr>
      <w:r w:rsidRPr="00E902DC">
        <w:rPr>
          <w:bCs/>
          <w:szCs w:val="21"/>
        </w:rPr>
        <w:t xml:space="preserve">15. </w:t>
      </w:r>
      <w:r w:rsidRPr="00E902DC">
        <w:rPr>
          <w:rFonts w:hint="eastAsia"/>
          <w:bCs/>
          <w:szCs w:val="21"/>
        </w:rPr>
        <w:t>如图</w:t>
      </w:r>
      <w:r w:rsidRPr="00E902DC">
        <w:rPr>
          <w:bCs/>
          <w:szCs w:val="21"/>
        </w:rPr>
        <w:t>8</w:t>
      </w:r>
      <w:r w:rsidRPr="00E902DC">
        <w:rPr>
          <w:rFonts w:hint="eastAsia"/>
          <w:bCs/>
          <w:szCs w:val="21"/>
        </w:rPr>
        <w:t>所示，一只小船上的人用力推开另一只小船，</w:t>
      </w:r>
    </w:p>
    <w:p w:rsidR="00705E53" w:rsidRPr="00E902DC" w:rsidRDefault="00705E53" w:rsidP="00E902DC">
      <w:pPr>
        <w:widowControl/>
        <w:spacing w:line="480" w:lineRule="auto"/>
        <w:jc w:val="left"/>
        <w:rPr>
          <w:bCs/>
          <w:szCs w:val="21"/>
        </w:rPr>
      </w:pPr>
      <w:r w:rsidRPr="00E902DC">
        <w:rPr>
          <w:rFonts w:hint="eastAsia"/>
          <w:bCs/>
          <w:szCs w:val="21"/>
        </w:rPr>
        <w:t>结果发现两只小船同时向相反方向运动，该现象说明</w:t>
      </w:r>
      <w:r w:rsidRPr="00E902DC">
        <w:rPr>
          <w:bCs/>
          <w:szCs w:val="21"/>
        </w:rPr>
        <w:t>:</w:t>
      </w:r>
      <w:r w:rsidRPr="00E902DC">
        <w:rPr>
          <w:rFonts w:hint="eastAsia"/>
          <w:bCs/>
          <w:szCs w:val="21"/>
        </w:rPr>
        <w:t>力可</w:t>
      </w:r>
    </w:p>
    <w:p w:rsidR="00705E53" w:rsidRPr="00E902DC" w:rsidRDefault="00705E53" w:rsidP="00E902DC">
      <w:pPr>
        <w:widowControl/>
        <w:spacing w:line="480" w:lineRule="auto"/>
        <w:jc w:val="left"/>
        <w:rPr>
          <w:bCs/>
          <w:szCs w:val="21"/>
        </w:rPr>
      </w:pPr>
      <w:r w:rsidRPr="00E902DC">
        <w:rPr>
          <w:rFonts w:hint="eastAsia"/>
          <w:bCs/>
          <w:szCs w:val="21"/>
        </w:rPr>
        <w:t>以改变物体的</w:t>
      </w:r>
      <w:r w:rsidRPr="00E902DC">
        <w:rPr>
          <w:rFonts w:hint="eastAsia"/>
          <w:bCs/>
          <w:szCs w:val="21"/>
          <w:u w:val="single"/>
        </w:rPr>
        <w:t xml:space="preserve">　　　　　　</w:t>
      </w:r>
      <w:r w:rsidRPr="00E902DC">
        <w:rPr>
          <w:bCs/>
          <w:szCs w:val="21"/>
        </w:rPr>
        <w:t>;</w:t>
      </w:r>
      <w:r w:rsidRPr="00E902DC">
        <w:rPr>
          <w:rFonts w:hint="eastAsia"/>
          <w:bCs/>
          <w:szCs w:val="21"/>
        </w:rPr>
        <w:t>力的作用是</w:t>
      </w:r>
      <w:r w:rsidRPr="00E902DC">
        <w:rPr>
          <w:bCs/>
          <w:szCs w:val="21"/>
          <w:u w:val="single"/>
        </w:rPr>
        <w:t xml:space="preserve">         </w:t>
      </w:r>
      <w:r w:rsidRPr="00E902DC">
        <w:rPr>
          <w:rFonts w:hint="eastAsia"/>
          <w:bCs/>
          <w:szCs w:val="21"/>
        </w:rPr>
        <w:t>的。</w:t>
      </w:r>
    </w:p>
    <w:p w:rsidR="00705E53" w:rsidRPr="00E902DC" w:rsidRDefault="00705E53" w:rsidP="00E902DC">
      <w:pPr>
        <w:spacing w:line="480" w:lineRule="auto"/>
        <w:ind w:firstLine="435"/>
      </w:pPr>
      <w:r w:rsidRPr="00E902DC">
        <w:t xml:space="preserve">16. </w:t>
      </w:r>
      <w:r w:rsidRPr="00E902DC">
        <w:rPr>
          <w:rFonts w:hint="eastAsia"/>
        </w:rPr>
        <w:t>我国家庭电路的电压是</w:t>
      </w:r>
      <w:r w:rsidRPr="00E902DC">
        <w:rPr>
          <w:u w:val="single"/>
        </w:rPr>
        <w:t xml:space="preserve">        </w:t>
      </w:r>
      <w:r w:rsidRPr="00E902DC">
        <w:t>V</w:t>
      </w:r>
      <w:r w:rsidRPr="00E902DC">
        <w:rPr>
          <w:rFonts w:hint="eastAsia"/>
          <w:bCs/>
        </w:rPr>
        <w:t>，</w:t>
      </w:r>
      <w:r w:rsidRPr="00E902DC">
        <w:t xml:space="preserve"> </w:t>
      </w:r>
      <w:r w:rsidRPr="00E902DC">
        <w:rPr>
          <w:rFonts w:hint="eastAsia"/>
        </w:rPr>
        <w:t>各个用电器之间的电路连接方式是</w:t>
      </w:r>
      <w:r w:rsidRPr="00E902DC">
        <w:rPr>
          <w:u w:val="single"/>
        </w:rPr>
        <w:t xml:space="preserve">          </w:t>
      </w:r>
      <w:r w:rsidRPr="00E902DC">
        <w:rPr>
          <w:rFonts w:hint="eastAsia"/>
        </w:rPr>
        <w:t>联。</w:t>
      </w:r>
    </w:p>
    <w:p w:rsidR="00705E53" w:rsidRPr="00E902DC" w:rsidRDefault="00705E53" w:rsidP="00E902DC">
      <w:pPr>
        <w:spacing w:line="480" w:lineRule="auto"/>
        <w:ind w:firstLine="420"/>
        <w:rPr>
          <w:kern w:val="0"/>
          <w:szCs w:val="21"/>
        </w:rPr>
      </w:pPr>
      <w:r w:rsidRPr="00E902DC">
        <w:t xml:space="preserve">17. </w:t>
      </w:r>
      <w:r w:rsidRPr="00E902DC">
        <w:rPr>
          <w:rFonts w:hint="eastAsia"/>
        </w:rPr>
        <w:t>工厂里的冷却塔大多用水作为冷却物质，是因为水的</w:t>
      </w:r>
      <w:r w:rsidRPr="00E902DC">
        <w:rPr>
          <w:u w:val="single"/>
        </w:rPr>
        <w:t xml:space="preserve">         </w:t>
      </w:r>
      <w:r w:rsidRPr="00E902DC">
        <w:rPr>
          <w:rFonts w:hint="eastAsia"/>
        </w:rPr>
        <w:t>较大；在古代，人类学会了钻木取火的方法，这是利用</w:t>
      </w:r>
      <w:r w:rsidRPr="00E902DC">
        <w:rPr>
          <w:u w:val="single"/>
        </w:rPr>
        <w:t xml:space="preserve">           </w:t>
      </w:r>
      <w:r w:rsidRPr="00E902DC">
        <w:rPr>
          <w:rFonts w:hint="eastAsia"/>
        </w:rPr>
        <w:t>的方式改变物体的内能</w:t>
      </w:r>
      <w:r w:rsidRPr="00E902DC">
        <w:rPr>
          <w:rFonts w:hint="eastAsia"/>
          <w:kern w:val="0"/>
          <w:szCs w:val="21"/>
        </w:rPr>
        <w:t>。</w:t>
      </w:r>
    </w:p>
    <w:p w:rsidR="00705E53" w:rsidRPr="00E902DC" w:rsidRDefault="00705E53" w:rsidP="00E902DC">
      <w:pPr>
        <w:spacing w:line="480" w:lineRule="auto"/>
        <w:ind w:firstLine="420"/>
        <w:rPr>
          <w:szCs w:val="21"/>
        </w:rPr>
      </w:pPr>
      <w:r w:rsidRPr="00E902DC">
        <w:rPr>
          <w:szCs w:val="21"/>
        </w:rPr>
        <w:t xml:space="preserve">18. </w:t>
      </w:r>
      <w:r w:rsidRPr="00E902DC">
        <w:rPr>
          <w:rFonts w:hint="eastAsia"/>
          <w:szCs w:val="21"/>
        </w:rPr>
        <w:t>小刚同学在实验室用天平测一个石块的质量，天平平衡时，右盘中的砝码和游码在标尺上位置如图</w:t>
      </w:r>
      <w:r w:rsidRPr="00E902DC">
        <w:rPr>
          <w:szCs w:val="21"/>
        </w:rPr>
        <w:t>9(</w:t>
      </w:r>
      <w:r w:rsidRPr="00E902DC">
        <w:rPr>
          <w:rFonts w:hint="eastAsia"/>
          <w:szCs w:val="21"/>
        </w:rPr>
        <w:t>甲</w:t>
      </w:r>
      <w:r w:rsidRPr="00E902DC">
        <w:rPr>
          <w:szCs w:val="21"/>
        </w:rPr>
        <w:t>)</w:t>
      </w:r>
      <w:r w:rsidRPr="00E902DC">
        <w:rPr>
          <w:rFonts w:hint="eastAsia"/>
          <w:szCs w:val="21"/>
        </w:rPr>
        <w:t>所示，则该石块的质量是</w:t>
      </w:r>
      <w:r w:rsidRPr="00E902DC">
        <w:rPr>
          <w:szCs w:val="21"/>
          <w:u w:val="single"/>
        </w:rPr>
        <w:t xml:space="preserve">         </w:t>
      </w:r>
      <w:r w:rsidRPr="00E902DC">
        <w:rPr>
          <w:szCs w:val="21"/>
        </w:rPr>
        <w:t>g</w:t>
      </w:r>
      <w:r w:rsidRPr="00E902DC">
        <w:rPr>
          <w:rFonts w:hint="eastAsia"/>
          <w:szCs w:val="21"/>
        </w:rPr>
        <w:t>；图</w:t>
      </w:r>
      <w:r w:rsidRPr="00E902DC">
        <w:rPr>
          <w:szCs w:val="21"/>
        </w:rPr>
        <w:t>9</w:t>
      </w:r>
      <w:r w:rsidRPr="00E902DC">
        <w:rPr>
          <w:rFonts w:hint="eastAsia"/>
          <w:szCs w:val="21"/>
        </w:rPr>
        <w:t>（乙）中电流表的示数是</w:t>
      </w:r>
      <w:r w:rsidRPr="00E902DC">
        <w:rPr>
          <w:szCs w:val="21"/>
          <w:u w:val="single"/>
        </w:rPr>
        <w:t xml:space="preserve">         </w:t>
      </w:r>
      <w:r w:rsidRPr="00E902DC">
        <w:rPr>
          <w:szCs w:val="21"/>
        </w:rPr>
        <w:t>A</w:t>
      </w:r>
      <w:r w:rsidRPr="00E902DC">
        <w:rPr>
          <w:rFonts w:hint="eastAsia"/>
          <w:szCs w:val="21"/>
        </w:rPr>
        <w:t>。</w:t>
      </w:r>
    </w:p>
    <w:p w:rsidR="00705E53" w:rsidRPr="00E902DC" w:rsidRDefault="00705E53" w:rsidP="00E902DC">
      <w:pPr>
        <w:spacing w:line="480" w:lineRule="auto"/>
      </w:pPr>
      <w:r>
        <w:rPr>
          <w:noProof/>
        </w:rPr>
        <w:pict>
          <v:group id="_x0000_s1074" alt="学科网(www.zxxk.com)--教育资源门户，提供试卷、教案、课件、论文、素材及各类教学资源下载，还有大量而丰富的教学相关资讯！" style="position:absolute;left:0;text-align:left;margin-left:296.15pt;margin-top:-.4pt;width:170.1pt;height:143.2pt;z-index:-251654144" coordsize="3402,2864" wrapcoords="3235 1131 2855 3166 2759 17076 10752 17416 7041 18434 6661 18660 6661 21487 13322 21487 13512 18773 13131 18434 10752 17416 16462 17190 18079 16850 17413 15606 17604 3166 16842 3053 3616 2940 3711 1470 3616 1131 3235 1131">
            <v:group id="_x0000_s1075" style="position:absolute;width:3402;height:2864" coordsize="3402,2864">
              <v:group id="_x0000_s1076" style="position:absolute;width:3402;height:2864" coordsize="3402,2864">
                <v:shape id="_x0000_s1077" type="#_x0000_t202" style="position:absolute;left:2385;top:2129;width:1017;height:525" stroked="f">
                  <v:fill opacity="0"/>
                  <v:textbox>
                    <w:txbxContent>
                      <w:p w:rsidR="00705E53" w:rsidRDefault="00705E53" w:rsidP="00E902DC">
                        <w:pPr>
                          <w:rPr>
                            <w:sz w:val="18"/>
                            <w:szCs w:val="18"/>
                          </w:rPr>
                        </w:pPr>
                        <w:r>
                          <w:rPr>
                            <w:i/>
                            <w:sz w:val="18"/>
                            <w:szCs w:val="18"/>
                          </w:rPr>
                          <w:t>V</w:t>
                        </w:r>
                        <w:r>
                          <w:rPr>
                            <w:sz w:val="18"/>
                            <w:szCs w:val="18"/>
                          </w:rPr>
                          <w:t>/cm</w:t>
                        </w:r>
                        <w:r>
                          <w:rPr>
                            <w:sz w:val="18"/>
                            <w:szCs w:val="18"/>
                            <w:vertAlign w:val="superscript"/>
                          </w:rPr>
                          <w:t>3</w:t>
                        </w:r>
                      </w:p>
                    </w:txbxContent>
                  </v:textbox>
                </v:shape>
                <v:shape id="_x0000_s1078" type="#_x0000_t202" style="position:absolute;left:189;top:944;width:396;height:525" stroked="f">
                  <v:fill opacity="0"/>
                  <v:textbox>
                    <w:txbxContent>
                      <w:p w:rsidR="00705E53" w:rsidRDefault="00705E53" w:rsidP="00E902DC">
                        <w:pPr>
                          <w:rPr>
                            <w:sz w:val="18"/>
                            <w:szCs w:val="18"/>
                          </w:rPr>
                        </w:pPr>
                        <w:r>
                          <w:rPr>
                            <w:sz w:val="18"/>
                            <w:szCs w:val="18"/>
                          </w:rPr>
                          <w:t>3</w:t>
                        </w:r>
                      </w:p>
                    </w:txbxContent>
                  </v:textbox>
                </v:shape>
                <v:shape id="_x0000_s1079" type="#_x0000_t202" style="position:absolute;left:189;top:1256;width:396;height:525" stroked="f">
                  <v:fill opacity="0"/>
                  <v:textbox>
                    <w:txbxContent>
                      <w:p w:rsidR="00705E53" w:rsidRDefault="00705E53" w:rsidP="00E902DC">
                        <w:pPr>
                          <w:rPr>
                            <w:sz w:val="18"/>
                            <w:szCs w:val="18"/>
                          </w:rPr>
                        </w:pPr>
                        <w:r>
                          <w:rPr>
                            <w:sz w:val="18"/>
                            <w:szCs w:val="18"/>
                          </w:rPr>
                          <w:t>2</w:t>
                        </w:r>
                      </w:p>
                    </w:txbxContent>
                  </v:textbox>
                </v:shape>
                <v:shape id="_x0000_s1080" type="#_x0000_t202" style="position:absolute;left:189;top:1646;width:396;height:525" stroked="f">
                  <v:fill opacity="0"/>
                  <v:textbox>
                    <w:txbxContent>
                      <w:p w:rsidR="00705E53" w:rsidRDefault="00705E53" w:rsidP="00E902DC">
                        <w:pPr>
                          <w:rPr>
                            <w:sz w:val="18"/>
                            <w:szCs w:val="18"/>
                          </w:rPr>
                        </w:pPr>
                        <w:r>
                          <w:rPr>
                            <w:sz w:val="18"/>
                            <w:szCs w:val="18"/>
                          </w:rPr>
                          <w:t>1</w:t>
                        </w:r>
                      </w:p>
                    </w:txbxContent>
                  </v:textbox>
                </v:shape>
                <v:shape id="_x0000_s1081" type="#_x0000_t202" style="position:absolute;width:960;height:525" stroked="f">
                  <v:fill opacity="0"/>
                  <v:textbox>
                    <w:txbxContent>
                      <w:p w:rsidR="00705E53" w:rsidRDefault="00705E53" w:rsidP="00E902DC">
                        <w:pPr>
                          <w:rPr>
                            <w:i/>
                            <w:sz w:val="18"/>
                            <w:szCs w:val="18"/>
                          </w:rPr>
                        </w:pPr>
                        <w:r>
                          <w:rPr>
                            <w:i/>
                            <w:sz w:val="18"/>
                            <w:szCs w:val="18"/>
                          </w:rPr>
                          <w:t>m/g</w:t>
                        </w:r>
                      </w:p>
                    </w:txbxContent>
                  </v:textbox>
                </v:shape>
                <v:group id="_x0000_s1082" style="position:absolute;left:462;top:141;width:2400;height:2123" coordsize="2400,2123">
                  <v:shape id="_x0000_s1083" type="#_x0000_t75" style="position:absolute;top:279;width:2265;height:1844">
                    <v:imagedata r:id="rId20" o:title=""/>
                  </v:shape>
                  <v:line id="lxqlx68-2" o:spid="_x0000_s1084" style="position:absolute;flip:x y" from="75,0" to="75,2063">
                    <v:stroke startarrow="oval" startarrowwidth="narrow" startarrowlength="short" endarrow="classic" endarrowwidth="narrow"/>
                  </v:line>
                  <v:line id="lxqlx68-3" o:spid="_x0000_s1085" style="position:absolute;flip:y" from="75,2057" to="2400,2057">
                    <v:stroke endarrow="classic" endarrowwidth="narrow" endarrowlength="long"/>
                  </v:line>
                </v:group>
                <v:shape id="_x0000_s1086" type="#_x0000_t202" style="position:absolute;left:735;top:2159;width:429;height:705" stroked="f">
                  <v:fill opacity="0"/>
                  <v:textbox>
                    <w:txbxContent>
                      <w:p w:rsidR="00705E53" w:rsidRDefault="00705E53" w:rsidP="00E902DC">
                        <w:r>
                          <w:t>1</w:t>
                        </w:r>
                      </w:p>
                    </w:txbxContent>
                  </v:textbox>
                </v:shape>
                <v:shape id="_x0000_s1087" type="#_x0000_t202" style="position:absolute;left:1143;top:2141;width:477;height:705" stroked="f">
                  <v:fill opacity="0"/>
                  <v:textbox>
                    <w:txbxContent>
                      <w:p w:rsidR="00705E53" w:rsidRDefault="00705E53" w:rsidP="00E902DC">
                        <w:r>
                          <w:t xml:space="preserve">2  </w:t>
                        </w:r>
                      </w:p>
                    </w:txbxContent>
                  </v:textbox>
                </v:shape>
                <v:shape id="_x0000_s1088" type="#_x0000_t202" style="position:absolute;left:1548;top:2141;width:477;height:705" stroked="f">
                  <v:fill opacity="0"/>
                  <v:textbox>
                    <w:txbxContent>
                      <w:p w:rsidR="00705E53" w:rsidRDefault="00705E53" w:rsidP="00E902DC">
                        <w:r>
                          <w:t xml:space="preserve">3  </w:t>
                        </w:r>
                      </w:p>
                    </w:txbxContent>
                  </v:textbox>
                </v:shape>
                <v:shape id="_x0000_s1089" type="#_x0000_t202" style="position:absolute;left:1938;top:2141;width:477;height:705" stroked="f">
                  <v:fill opacity="0"/>
                  <v:textbox>
                    <w:txbxContent>
                      <w:p w:rsidR="00705E53" w:rsidRDefault="00705E53" w:rsidP="00E902DC">
                        <w:r>
                          <w:t xml:space="preserve">4  </w:t>
                        </w:r>
                      </w:p>
                    </w:txbxContent>
                  </v:textbox>
                </v:shape>
                <v:shape id="_x0000_s1090" type="#_x0000_t202" style="position:absolute;left:168;top:596;width:477;height:705" stroked="f">
                  <v:fill opacity="0"/>
                  <v:textbox>
                    <w:txbxContent>
                      <w:p w:rsidR="00705E53" w:rsidRDefault="00705E53" w:rsidP="00E902DC">
                        <w:r>
                          <w:t xml:space="preserve">4  </w:t>
                        </w:r>
                      </w:p>
                    </w:txbxContent>
                  </v:textbox>
                </v:shape>
              </v:group>
              <v:line id="_x0000_s1091" style="position:absolute;flip:y" from="519,555" to="1785,2231"/>
              <v:line id="_x0000_s1092" style="position:absolute;flip:y" from="552,1151" to="2415,2198"/>
              <v:shape id="_x0000_s1093" type="#_x0000_t202" style="position:absolute;left:1230;top:420;width:390;height:675" stroked="f">
                <v:fill opacity="0"/>
                <v:textbox>
                  <w:txbxContent>
                    <w:p w:rsidR="00705E53" w:rsidRDefault="00705E53" w:rsidP="00E902DC">
                      <w:pPr>
                        <w:rPr>
                          <w:rFonts w:eastAsia="楷体"/>
                          <w:sz w:val="18"/>
                          <w:szCs w:val="18"/>
                        </w:rPr>
                      </w:pPr>
                      <w:r>
                        <w:rPr>
                          <w:rFonts w:eastAsia="楷体" w:hAnsi="楷体" w:hint="eastAsia"/>
                          <w:sz w:val="18"/>
                          <w:szCs w:val="18"/>
                        </w:rPr>
                        <w:t>甲</w:t>
                      </w:r>
                    </w:p>
                  </w:txbxContent>
                </v:textbox>
              </v:shape>
              <v:shape id="_x0000_s1094" type="#_x0000_t202" style="position:absolute;left:1620;top:1406;width:570;height:540" stroked="f">
                <v:fill opacity="0"/>
                <v:textbox>
                  <w:txbxContent>
                    <w:p w:rsidR="00705E53" w:rsidRDefault="00705E53" w:rsidP="00E902DC">
                      <w:pPr>
                        <w:rPr>
                          <w:rFonts w:eastAsia="楷体"/>
                          <w:sz w:val="18"/>
                          <w:szCs w:val="18"/>
                        </w:rPr>
                      </w:pPr>
                      <w:r>
                        <w:rPr>
                          <w:rFonts w:eastAsia="楷体" w:hAnsi="楷体" w:hint="eastAsia"/>
                          <w:sz w:val="18"/>
                          <w:szCs w:val="18"/>
                        </w:rPr>
                        <w:t>乙</w:t>
                      </w:r>
                    </w:p>
                  </w:txbxContent>
                </v:textbox>
              </v:shape>
              <v:shape id="_x0000_s1095" type="#_x0000_t202" style="position:absolute;left:288;top:2156;width:477;height:705" stroked="f">
                <v:fill opacity="0"/>
                <v:textbox>
                  <w:txbxContent>
                    <w:p w:rsidR="00705E53" w:rsidRDefault="00705E53" w:rsidP="00E902DC">
                      <w:r>
                        <w:t xml:space="preserve">0  </w:t>
                      </w:r>
                    </w:p>
                  </w:txbxContent>
                </v:textbox>
              </v:shape>
            </v:group>
            <v:shape id="_x0000_s1096" type="#_x0000_t202" style="position:absolute;left:1098;top:2474;width:992;height:390" strokecolor="white">
              <v:textbox>
                <w:txbxContent>
                  <w:p w:rsidR="00705E53" w:rsidRDefault="00705E53" w:rsidP="00E902DC">
                    <w:pPr>
                      <w:rPr>
                        <w:rFonts w:ascii="楷体" w:eastAsia="楷体" w:hAnsi="楷体"/>
                        <w:sz w:val="18"/>
                        <w:szCs w:val="18"/>
                      </w:rPr>
                    </w:pPr>
                    <w:r>
                      <w:rPr>
                        <w:rFonts w:ascii="楷体" w:eastAsia="楷体" w:hAnsi="楷体" w:hint="eastAsia"/>
                        <w:sz w:val="18"/>
                        <w:szCs w:val="18"/>
                      </w:rPr>
                      <w:t>图</w:t>
                    </w:r>
                    <w:r>
                      <w:rPr>
                        <w:rFonts w:ascii="楷体" w:eastAsia="楷体" w:hAnsi="楷体"/>
                        <w:sz w:val="18"/>
                        <w:szCs w:val="18"/>
                      </w:rPr>
                      <w:t>10</w:t>
                    </w:r>
                  </w:p>
                </w:txbxContent>
              </v:textbox>
            </v:shape>
            <w10:wrap type="tight"/>
          </v:group>
        </w:pict>
      </w:r>
      <w:r>
        <w:rPr>
          <w:noProof/>
        </w:rPr>
        <w:pict>
          <v:group id="_x0000_s1097" alt="学科网(www.zxxk.com)--教育资源门户，提供试卷、教案、课件、论文、素材及各类教学资源下载，还有大量而丰富的教学相关资讯！" style="position:absolute;left:0;text-align:left;margin-left:8.55pt;margin-top:16.4pt;width:279.85pt;height:133.55pt;z-index:251660288" coordsize="5597,2671">
            <v:group id="_x0000_s1098" style="position:absolute;width:5597;height:2671" coordsize="5597,2671">
              <v:group id="_x0000_s1099" style="position:absolute;width:5597;height:1863" coordsize="5597,1863">
                <o:lock v:ext="edit" aspectratio="t"/>
                <v:shape id="_x0000_s1100" type="#_x0000_t75" style="position:absolute;width:2505;height:1575">
                  <v:imagedata r:id="rId21" o:title=""/>
                </v:shape>
                <v:shape id="_x0000_s1101" type="#_x0000_t75" style="position:absolute;left:2837;top:123;width:2760;height:1740">
                  <v:imagedata r:id="rId22" o:title=""/>
                </v:shape>
              </v:group>
              <v:shape id="_x0000_s1102" type="#_x0000_t202" style="position:absolute;left:48;top:1942;width:5475;height:729" filled="f" stroked="f">
                <v:textbox>
                  <w:txbxContent>
                    <w:p w:rsidR="00705E53" w:rsidRDefault="00705E53" w:rsidP="00E902DC">
                      <w:pPr>
                        <w:rPr>
                          <w:rFonts w:ascii="楷体" w:eastAsia="楷体" w:hAnsi="楷体"/>
                          <w:sz w:val="18"/>
                          <w:szCs w:val="18"/>
                        </w:rPr>
                      </w:pPr>
                      <w:r>
                        <w:rPr>
                          <w:rFonts w:ascii="楷体" w:eastAsia="楷体" w:hAnsi="楷体"/>
                          <w:color w:val="000000"/>
                          <w:sz w:val="18"/>
                          <w:szCs w:val="18"/>
                        </w:rPr>
                        <w:t xml:space="preserve">          </w:t>
                      </w:r>
                      <w:r>
                        <w:rPr>
                          <w:rFonts w:ascii="楷体" w:eastAsia="楷体" w:hAnsi="楷体" w:hint="eastAsia"/>
                          <w:color w:val="000000"/>
                          <w:sz w:val="18"/>
                          <w:szCs w:val="18"/>
                        </w:rPr>
                        <w:t>甲</w:t>
                      </w:r>
                      <w:r>
                        <w:rPr>
                          <w:rFonts w:ascii="楷体" w:eastAsia="楷体" w:hAnsi="楷体"/>
                          <w:sz w:val="18"/>
                          <w:szCs w:val="18"/>
                        </w:rPr>
                        <w:t xml:space="preserve">  </w:t>
                      </w:r>
                      <w:r>
                        <w:rPr>
                          <w:rFonts w:ascii="楷体" w:eastAsia="楷体" w:hAnsi="楷体"/>
                          <w:sz w:val="18"/>
                          <w:szCs w:val="18"/>
                        </w:rPr>
                        <w:tab/>
                        <w:t xml:space="preserve">                          </w:t>
                      </w:r>
                      <w:r>
                        <w:rPr>
                          <w:rFonts w:ascii="楷体" w:eastAsia="楷体" w:hAnsi="楷体" w:hint="eastAsia"/>
                          <w:color w:val="000000"/>
                          <w:sz w:val="18"/>
                          <w:szCs w:val="18"/>
                        </w:rPr>
                        <w:t>乙</w:t>
                      </w:r>
                    </w:p>
                    <w:p w:rsidR="00705E53" w:rsidRDefault="00705E53" w:rsidP="00E902DC">
                      <w:pPr>
                        <w:jc w:val="center"/>
                        <w:rPr>
                          <w:rFonts w:eastAsia="楷体"/>
                          <w:sz w:val="18"/>
                          <w:szCs w:val="18"/>
                        </w:rPr>
                      </w:pPr>
                      <w:r>
                        <w:rPr>
                          <w:rFonts w:eastAsia="楷体" w:hAnsi="楷体" w:hint="eastAsia"/>
                          <w:sz w:val="18"/>
                          <w:szCs w:val="18"/>
                        </w:rPr>
                        <w:t>图</w:t>
                      </w:r>
                      <w:r>
                        <w:rPr>
                          <w:rFonts w:eastAsia="楷体"/>
                          <w:sz w:val="18"/>
                          <w:szCs w:val="18"/>
                        </w:rPr>
                        <w:t>9</w:t>
                      </w:r>
                    </w:p>
                    <w:p w:rsidR="00705E53" w:rsidRDefault="00705E53" w:rsidP="00E902DC"/>
                  </w:txbxContent>
                </v:textbox>
              </v:shape>
            </v:group>
            <v:rect id="_x0000_s1103" style="position:absolute;left:1322;top:361;width:702;height:312" filled="f" stroked="f">
              <v:textbox inset="1mm,0,0,0">
                <w:txbxContent>
                  <w:p w:rsidR="00705E53" w:rsidRDefault="00705E53" w:rsidP="00E902DC">
                    <w:pPr>
                      <w:rPr>
                        <w:sz w:val="18"/>
                        <w:szCs w:val="18"/>
                      </w:rPr>
                    </w:pPr>
                    <w:r>
                      <w:rPr>
                        <w:sz w:val="18"/>
                        <w:szCs w:val="18"/>
                      </w:rPr>
                      <w:t>50 g</w:t>
                    </w:r>
                  </w:p>
                </w:txbxContent>
              </v:textbox>
            </v:rect>
          </v:group>
        </w:pict>
      </w:r>
    </w:p>
    <w:p w:rsidR="00705E53" w:rsidRPr="00E902DC" w:rsidRDefault="00705E53" w:rsidP="00E902DC">
      <w:pPr>
        <w:spacing w:line="480" w:lineRule="auto"/>
      </w:pPr>
    </w:p>
    <w:p w:rsidR="00705E53" w:rsidRPr="00E902DC" w:rsidRDefault="00705E53" w:rsidP="00E902DC">
      <w:pPr>
        <w:spacing w:line="480" w:lineRule="auto"/>
      </w:pPr>
    </w:p>
    <w:p w:rsidR="00705E53" w:rsidRPr="00E902DC" w:rsidRDefault="00705E53" w:rsidP="00E902DC">
      <w:pPr>
        <w:spacing w:line="480" w:lineRule="auto"/>
        <w:ind w:firstLine="420"/>
      </w:pPr>
    </w:p>
    <w:p w:rsidR="00705E53" w:rsidRPr="00E902DC" w:rsidRDefault="00705E53" w:rsidP="00E902DC">
      <w:pPr>
        <w:spacing w:line="480" w:lineRule="auto"/>
        <w:ind w:firstLine="435"/>
      </w:pPr>
    </w:p>
    <w:p w:rsidR="00705E53" w:rsidRPr="00E902DC" w:rsidRDefault="00705E53" w:rsidP="00E902DC">
      <w:pPr>
        <w:spacing w:line="480" w:lineRule="auto"/>
        <w:ind w:firstLine="435"/>
        <w:rPr>
          <w:bCs/>
        </w:rPr>
      </w:pPr>
      <w:r>
        <w:rPr>
          <w:noProof/>
        </w:rPr>
        <w:pict>
          <v:group id="_x0000_s1104" alt="学科网(www.zxxk.com)--教育资源门户，提供试卷、教案、课件、论文、素材及各类教学资源下载，还有大量而丰富的教学相关资讯！" style="position:absolute;left:0;text-align:left;margin-left:334.4pt;margin-top:42.55pt;width:100.1pt;height:145.8pt;z-index:-251655168" coordsize="1721,2400" wrapcoords="-162 0 -162 17926 2598 19596 2761 21489 15753 21489 15753 19596 16403 19596 21600 18037 21600 0 -162 0">
            <v:shape id="图片 16" o:spid="_x0000_s1105" type="#_x0000_t75" style="position:absolute;width:1721;height:2010">
              <v:imagedata r:id="rId23" o:title="" grayscale="t"/>
            </v:shape>
            <v:shape id="_x0000_s1106" type="#_x0000_t202" style="position:absolute;left:256;top:2010;width:992;height:390" strokecolor="white">
              <v:textbox>
                <w:txbxContent>
                  <w:p w:rsidR="00705E53" w:rsidRDefault="00705E53" w:rsidP="00E902DC">
                    <w:pPr>
                      <w:ind w:firstLineChars="100" w:firstLine="31680"/>
                      <w:rPr>
                        <w:rFonts w:ascii="楷体" w:eastAsia="楷体" w:hAnsi="楷体"/>
                        <w:sz w:val="18"/>
                        <w:szCs w:val="18"/>
                      </w:rPr>
                    </w:pPr>
                    <w:r>
                      <w:rPr>
                        <w:rFonts w:ascii="楷体" w:eastAsia="楷体" w:hAnsi="楷体" w:hint="eastAsia"/>
                        <w:sz w:val="18"/>
                        <w:szCs w:val="18"/>
                      </w:rPr>
                      <w:t>图</w:t>
                    </w:r>
                    <w:r>
                      <w:rPr>
                        <w:rFonts w:ascii="楷体" w:eastAsia="楷体" w:hAnsi="楷体"/>
                        <w:sz w:val="18"/>
                        <w:szCs w:val="18"/>
                      </w:rPr>
                      <w:t>11</w:t>
                    </w:r>
                  </w:p>
                </w:txbxContent>
              </v:textbox>
            </v:shape>
            <w10:wrap type="tight"/>
          </v:group>
        </w:pict>
      </w:r>
      <w:r w:rsidRPr="00E902DC">
        <w:t xml:space="preserve">19. </w:t>
      </w:r>
      <w:r w:rsidRPr="00E902DC">
        <w:rPr>
          <w:rFonts w:hint="eastAsia"/>
          <w:bCs/>
          <w:szCs w:val="21"/>
        </w:rPr>
        <w:t>甲、</w:t>
      </w:r>
      <w:r w:rsidRPr="00E902DC">
        <w:rPr>
          <w:bCs/>
          <w:szCs w:val="21"/>
        </w:rPr>
        <w:pict>
          <v:shape id="_x0000_i1032" type="#_x0000_t75" alt="学科网(www.zxxk.com)--教育资源门户，提供试卷、教案、课件、论文、素材及各类教学资源下载，还有大量而丰富的教学相关资讯！" style="width:3pt;height:.75pt;mso-position-horizontal-relative:page;mso-position-vertical-relative:page">
            <v:imagedata r:id="rId9" o:title=""/>
          </v:shape>
        </w:pict>
      </w:r>
      <w:r w:rsidRPr="00E902DC">
        <w:rPr>
          <w:rFonts w:hint="eastAsia"/>
          <w:bCs/>
          <w:szCs w:val="21"/>
        </w:rPr>
        <w:t>乙两种物质的质量与体积的关系图像如图</w:t>
      </w:r>
      <w:r w:rsidRPr="00E902DC">
        <w:rPr>
          <w:bCs/>
          <w:szCs w:val="21"/>
        </w:rPr>
        <w:t>10</w:t>
      </w:r>
      <w:r w:rsidRPr="00E902DC">
        <w:rPr>
          <w:rFonts w:hint="eastAsia"/>
          <w:bCs/>
          <w:szCs w:val="21"/>
        </w:rPr>
        <w:t>所示，由图可知，其中密度较大的是</w:t>
      </w:r>
      <w:r w:rsidRPr="00E902DC">
        <w:rPr>
          <w:bCs/>
          <w:szCs w:val="21"/>
          <w:u w:val="single"/>
        </w:rPr>
        <w:t xml:space="preserve">           </w:t>
      </w:r>
      <w:r w:rsidRPr="00E902DC">
        <w:rPr>
          <w:rFonts w:hint="eastAsia"/>
          <w:bCs/>
          <w:szCs w:val="21"/>
        </w:rPr>
        <w:t>。（填“甲”或“乙”）</w:t>
      </w:r>
      <w:r w:rsidRPr="00E902DC">
        <w:t xml:space="preserve">,  </w:t>
      </w:r>
      <w:r w:rsidRPr="00E902DC">
        <w:rPr>
          <w:rFonts w:hint="eastAsia"/>
        </w:rPr>
        <w:t>甲的密度是</w:t>
      </w:r>
      <w:r w:rsidRPr="00E902DC">
        <w:rPr>
          <w:u w:val="single"/>
        </w:rPr>
        <w:t xml:space="preserve">          </w:t>
      </w:r>
      <w:r w:rsidRPr="00E902DC">
        <w:t>g/cm</w:t>
      </w:r>
      <w:r w:rsidRPr="00E902DC">
        <w:rPr>
          <w:vertAlign w:val="superscript"/>
        </w:rPr>
        <w:t>3</w:t>
      </w:r>
      <w:r w:rsidRPr="00E902DC">
        <w:rPr>
          <w:rFonts w:hint="eastAsia"/>
        </w:rPr>
        <w:t>。</w:t>
      </w:r>
      <w:r w:rsidRPr="00E902DC">
        <w:t xml:space="preserve"> </w:t>
      </w:r>
      <w:r w:rsidRPr="00E902DC">
        <w:rPr>
          <w:bCs/>
        </w:rPr>
        <w:t xml:space="preserve">    </w:t>
      </w:r>
    </w:p>
    <w:p w:rsidR="00705E53" w:rsidRPr="00E902DC" w:rsidRDefault="00705E53" w:rsidP="00E902DC">
      <w:pPr>
        <w:widowControl/>
        <w:spacing w:line="480" w:lineRule="auto"/>
        <w:ind w:firstLine="420"/>
        <w:jc w:val="left"/>
        <w:rPr>
          <w:bCs/>
        </w:rPr>
      </w:pPr>
      <w:r w:rsidRPr="00E902DC">
        <w:rPr>
          <w:bCs/>
        </w:rPr>
        <w:t xml:space="preserve">20. </w:t>
      </w:r>
      <w:r w:rsidRPr="00E902DC">
        <w:rPr>
          <w:rFonts w:hint="eastAsia"/>
          <w:bCs/>
        </w:rPr>
        <w:t>我国</w:t>
      </w:r>
      <w:r w:rsidRPr="00E902DC">
        <w:rPr>
          <w:bCs/>
        </w:rPr>
        <w:t>“</w:t>
      </w:r>
      <w:r w:rsidRPr="00E902DC">
        <w:rPr>
          <w:rFonts w:hint="eastAsia"/>
          <w:bCs/>
        </w:rPr>
        <w:t>蛟龙</w:t>
      </w:r>
      <w:r w:rsidRPr="00E902DC">
        <w:rPr>
          <w:bCs/>
        </w:rPr>
        <w:t>”</w:t>
      </w:r>
      <w:r w:rsidRPr="00E902DC">
        <w:rPr>
          <w:rFonts w:hint="eastAsia"/>
          <w:bCs/>
        </w:rPr>
        <w:t>号潜水器</w:t>
      </w:r>
      <w:r w:rsidRPr="00E902DC">
        <w:rPr>
          <w:bCs/>
        </w:rPr>
        <w:t>(</w:t>
      </w:r>
      <w:r w:rsidRPr="00E902DC">
        <w:rPr>
          <w:rFonts w:hint="eastAsia"/>
          <w:bCs/>
        </w:rPr>
        <w:t>图</w:t>
      </w:r>
      <w:r w:rsidRPr="00E902DC">
        <w:rPr>
          <w:bCs/>
        </w:rPr>
        <w:t>11)</w:t>
      </w:r>
      <w:r w:rsidRPr="00E902DC">
        <w:rPr>
          <w:rFonts w:hint="eastAsia"/>
          <w:bCs/>
        </w:rPr>
        <w:t>在下潜试验中成功突破</w:t>
      </w:r>
      <w:r w:rsidRPr="00E902DC">
        <w:rPr>
          <w:bCs/>
        </w:rPr>
        <w:t>5000 m</w:t>
      </w:r>
      <w:r w:rsidRPr="00E902DC">
        <w:rPr>
          <w:rFonts w:hint="eastAsia"/>
          <w:bCs/>
        </w:rPr>
        <w:t>水</w:t>
      </w:r>
      <w:r w:rsidRPr="00E902DC">
        <w:rPr>
          <w:bCs/>
          <w:sz w:val="4"/>
        </w:rPr>
        <w:t>[</w:t>
      </w:r>
      <w:r w:rsidRPr="00E902DC">
        <w:rPr>
          <w:rFonts w:hint="eastAsia"/>
          <w:bCs/>
          <w:sz w:val="4"/>
        </w:rPr>
        <w:t>来源</w:t>
      </w:r>
      <w:r w:rsidRPr="00E902DC">
        <w:rPr>
          <w:bCs/>
          <w:sz w:val="4"/>
        </w:rPr>
        <w:t>:</w:t>
      </w:r>
      <w:r w:rsidRPr="00E902DC">
        <w:rPr>
          <w:rFonts w:hint="eastAsia"/>
          <w:bCs/>
          <w:sz w:val="4"/>
        </w:rPr>
        <w:t>学科网</w:t>
      </w:r>
      <w:r w:rsidRPr="00E902DC">
        <w:rPr>
          <w:bCs/>
          <w:sz w:val="4"/>
        </w:rPr>
        <w:t>ZXXK]</w:t>
      </w:r>
    </w:p>
    <w:p w:rsidR="00705E53" w:rsidRPr="00E902DC" w:rsidRDefault="00705E53" w:rsidP="00E902DC">
      <w:pPr>
        <w:widowControl/>
        <w:spacing w:line="480" w:lineRule="auto"/>
        <w:jc w:val="left"/>
        <w:rPr>
          <w:bCs/>
        </w:rPr>
      </w:pPr>
      <w:r w:rsidRPr="00E902DC">
        <w:rPr>
          <w:rFonts w:hint="eastAsia"/>
          <w:bCs/>
        </w:rPr>
        <w:t>深大关，</w:t>
      </w:r>
      <w:r w:rsidRPr="00E902DC">
        <w:rPr>
          <w:bCs/>
        </w:rPr>
        <w:t xml:space="preserve"> “</w:t>
      </w:r>
      <w:r w:rsidRPr="00E902DC">
        <w:rPr>
          <w:rFonts w:hint="eastAsia"/>
          <w:bCs/>
        </w:rPr>
        <w:t>蛟龙</w:t>
      </w:r>
      <w:r w:rsidRPr="00E902DC">
        <w:rPr>
          <w:bCs/>
        </w:rPr>
        <w:t>”</w:t>
      </w:r>
      <w:r w:rsidRPr="00E902DC">
        <w:rPr>
          <w:rFonts w:hint="eastAsia"/>
          <w:bCs/>
        </w:rPr>
        <w:t>号随着下潜深度的增加，所受水的压强将</w:t>
      </w:r>
      <w:r w:rsidRPr="00E902DC">
        <w:rPr>
          <w:bCs/>
          <w:u w:val="single"/>
        </w:rPr>
        <w:t xml:space="preserve">         </w:t>
      </w:r>
      <w:r w:rsidRPr="00E902DC">
        <w:t>(</w:t>
      </w:r>
      <w:r w:rsidRPr="00E902DC">
        <w:rPr>
          <w:rFonts w:hAnsi="宋体" w:hint="eastAsia"/>
        </w:rPr>
        <w:t>填</w:t>
      </w:r>
      <w:r w:rsidRPr="00E902DC">
        <w:t>“</w:t>
      </w:r>
      <w:r w:rsidRPr="00E902DC">
        <w:rPr>
          <w:rFonts w:hAnsi="宋体" w:hint="eastAsia"/>
        </w:rPr>
        <w:t>变大</w:t>
      </w:r>
      <w:r w:rsidRPr="00E902DC">
        <w:t>”</w:t>
      </w:r>
      <w:r w:rsidRPr="00E902DC">
        <w:rPr>
          <w:rFonts w:hAnsi="宋体" w:hint="eastAsia"/>
        </w:rPr>
        <w:t>、</w:t>
      </w:r>
      <w:r w:rsidRPr="00E902DC">
        <w:t>“</w:t>
      </w:r>
      <w:r w:rsidRPr="00E902DC">
        <w:rPr>
          <w:rFonts w:hAnsi="宋体" w:hint="eastAsia"/>
        </w:rPr>
        <w:t>不变</w:t>
      </w:r>
      <w:r w:rsidRPr="00E902DC">
        <w:t>”</w:t>
      </w:r>
      <w:r w:rsidRPr="00E902DC">
        <w:rPr>
          <w:rFonts w:hAnsi="宋体" w:hint="eastAsia"/>
        </w:rPr>
        <w:t>或</w:t>
      </w:r>
      <w:r w:rsidRPr="00E902DC">
        <w:t>“</w:t>
      </w:r>
      <w:r w:rsidRPr="00E902DC">
        <w:rPr>
          <w:rFonts w:hAnsi="宋体" w:hint="eastAsia"/>
        </w:rPr>
        <w:t>变小</w:t>
      </w:r>
      <w:r w:rsidRPr="00E902DC">
        <w:t>”)</w:t>
      </w:r>
      <w:r w:rsidRPr="00E902DC">
        <w:rPr>
          <w:rFonts w:hint="eastAsia"/>
          <w:bCs/>
        </w:rPr>
        <w:t>，若海水的密度为</w:t>
      </w:r>
      <w:r w:rsidRPr="00E902DC">
        <w:t xml:space="preserve">1.03×10 </w:t>
      </w:r>
      <w:r w:rsidRPr="00E902DC">
        <w:rPr>
          <w:vertAlign w:val="superscript"/>
        </w:rPr>
        <w:t>3</w:t>
      </w:r>
      <w:r w:rsidRPr="00E902DC">
        <w:t xml:space="preserve"> kg/m</w:t>
      </w:r>
      <w:r w:rsidRPr="00E902DC">
        <w:rPr>
          <w:vertAlign w:val="superscript"/>
        </w:rPr>
        <w:t>3</w:t>
      </w:r>
      <w:r w:rsidRPr="00E902DC">
        <w:rPr>
          <w:rFonts w:hint="eastAsia"/>
        </w:rPr>
        <w:t>，</w:t>
      </w:r>
      <w:r w:rsidRPr="00E902DC">
        <w:rPr>
          <w:bCs/>
        </w:rPr>
        <w:t>“</w:t>
      </w:r>
      <w:r w:rsidRPr="00E902DC">
        <w:rPr>
          <w:rFonts w:hint="eastAsia"/>
          <w:bCs/>
        </w:rPr>
        <w:t>蛟龙</w:t>
      </w:r>
      <w:r w:rsidRPr="00E902DC">
        <w:rPr>
          <w:bCs/>
        </w:rPr>
        <w:t>”</w:t>
      </w:r>
      <w:r w:rsidRPr="00E902DC">
        <w:rPr>
          <w:rFonts w:hint="eastAsia"/>
          <w:bCs/>
        </w:rPr>
        <w:t>号在深</w:t>
      </w:r>
      <w:r w:rsidRPr="00E902DC">
        <w:rPr>
          <w:bCs/>
        </w:rPr>
        <w:t>5000 m</w:t>
      </w:r>
      <w:r w:rsidRPr="00E902DC">
        <w:rPr>
          <w:rFonts w:hint="eastAsia"/>
          <w:bCs/>
        </w:rPr>
        <w:t>处所受海水的压强为</w:t>
      </w:r>
      <w:r w:rsidRPr="00E902DC">
        <w:rPr>
          <w:bCs/>
          <w:u w:val="single"/>
        </w:rPr>
        <w:t xml:space="preserve">             </w:t>
      </w:r>
      <w:r w:rsidRPr="00E902DC">
        <w:rPr>
          <w:bCs/>
        </w:rPr>
        <w:t xml:space="preserve"> Pa</w:t>
      </w:r>
      <w:r w:rsidRPr="00E902DC">
        <w:rPr>
          <w:rFonts w:hint="eastAsia"/>
          <w:bCs/>
        </w:rPr>
        <w:t>。</w:t>
      </w:r>
      <w:r w:rsidRPr="00E902DC">
        <w:rPr>
          <w:bCs/>
        </w:rPr>
        <w:t>(</w:t>
      </w:r>
      <w:r w:rsidRPr="00E902DC">
        <w:rPr>
          <w:bCs/>
          <w:i/>
        </w:rPr>
        <w:t>g</w:t>
      </w:r>
      <w:r w:rsidRPr="00E902DC">
        <w:rPr>
          <w:bCs/>
        </w:rPr>
        <w:t>=10 N/kg)</w:t>
      </w:r>
    </w:p>
    <w:p w:rsidR="00705E53" w:rsidRPr="00E902DC" w:rsidRDefault="00705E53" w:rsidP="00E902DC">
      <w:pPr>
        <w:spacing w:line="480" w:lineRule="auto"/>
        <w:ind w:firstLine="435"/>
      </w:pPr>
      <w:r>
        <w:rPr>
          <w:noProof/>
        </w:rPr>
        <w:pict>
          <v:group id="_x0000_s1107" alt="学科网(www.zxxk.com)--教育资源门户，提供试卷、教案、课件、论文、素材及各类教学资源下载，还有大量而丰富的教学相关资讯！" style="position:absolute;left:0;text-align:left;margin-left:320.45pt;margin-top:1.15pt;width:129pt;height:111.15pt;z-index:-251669504" coordsize="2835,2326" wrapcoords="-126 0 -126 19119 21600 19119 21600 0 -126 0">
            <v:shape id="_x0000_s1108" type="#_x0000_t202" style="position:absolute;left:694;top:1936;width:992;height:390" stroked="f">
              <v:fill opacity="0"/>
              <v:textbox>
                <w:txbxContent>
                  <w:p w:rsidR="00705E53" w:rsidRDefault="00705E53" w:rsidP="00E902DC">
                    <w:pPr>
                      <w:rPr>
                        <w:rFonts w:ascii="楷体" w:eastAsia="楷体" w:hAnsi="楷体"/>
                        <w:sz w:val="18"/>
                        <w:szCs w:val="18"/>
                      </w:rPr>
                    </w:pPr>
                    <w:r>
                      <w:rPr>
                        <w:rFonts w:ascii="楷体" w:eastAsia="楷体" w:hAnsi="楷体" w:hint="eastAsia"/>
                        <w:sz w:val="18"/>
                        <w:szCs w:val="18"/>
                      </w:rPr>
                      <w:t>图</w:t>
                    </w:r>
                    <w:r>
                      <w:rPr>
                        <w:rFonts w:ascii="楷体" w:eastAsia="楷体" w:hAnsi="楷体"/>
                        <w:sz w:val="18"/>
                        <w:szCs w:val="18"/>
                      </w:rPr>
                      <w:t>12</w:t>
                    </w:r>
                  </w:p>
                </w:txbxContent>
              </v:textbox>
            </v:shape>
            <v:shape id="_x0000_s1109" type="#_x0000_t75" style="position:absolute;width:2835;height:2070">
              <v:imagedata r:id="rId24" o:title=""/>
            </v:shape>
            <w10:wrap type="tight"/>
          </v:group>
        </w:pict>
      </w:r>
      <w:r w:rsidRPr="00E902DC">
        <w:rPr>
          <w:bCs/>
        </w:rPr>
        <w:t>21.</w:t>
      </w:r>
      <w:r w:rsidRPr="00E902DC">
        <w:rPr>
          <w:rFonts w:hAnsi="宋体"/>
        </w:rPr>
        <w:t xml:space="preserve"> </w:t>
      </w:r>
      <w:r w:rsidRPr="00E902DC">
        <w:rPr>
          <w:rFonts w:hAnsi="宋体" w:hint="eastAsia"/>
        </w:rPr>
        <w:t>如图</w:t>
      </w:r>
      <w:r w:rsidRPr="00E902DC">
        <w:t>12</w:t>
      </w:r>
      <w:r w:rsidRPr="00E902DC">
        <w:rPr>
          <w:rFonts w:hAnsi="宋体" w:hint="eastAsia"/>
        </w:rPr>
        <w:t>所示，电源电压保持不变。闭合开关，当滑动变阻器的滑片</w:t>
      </w:r>
      <w:r w:rsidRPr="00E902DC">
        <w:rPr>
          <w:i/>
          <w:iCs/>
        </w:rPr>
        <w:t>P</w:t>
      </w:r>
      <w:r w:rsidRPr="00E902DC">
        <w:rPr>
          <w:rFonts w:hAnsi="宋体" w:hint="eastAsia"/>
        </w:rPr>
        <w:t>向左移动时，电流表示数将</w:t>
      </w:r>
      <w:r w:rsidRPr="00E902DC">
        <w:t>________</w:t>
      </w:r>
      <w:r w:rsidRPr="00E902DC">
        <w:rPr>
          <w:rFonts w:hAnsi="宋体" w:hint="eastAsia"/>
        </w:rPr>
        <w:t>，电压表示数将</w:t>
      </w:r>
      <w:r w:rsidRPr="00E902DC">
        <w:t>___________</w:t>
      </w:r>
      <w:r w:rsidRPr="00E902DC">
        <w:rPr>
          <w:rFonts w:hAnsi="宋体" w:hint="eastAsia"/>
        </w:rPr>
        <w:t>。</w:t>
      </w:r>
      <w:r w:rsidRPr="00E902DC">
        <w:t>(</w:t>
      </w:r>
      <w:r w:rsidRPr="00E902DC">
        <w:rPr>
          <w:rFonts w:hAnsi="宋体" w:hint="eastAsia"/>
        </w:rPr>
        <w:t>填</w:t>
      </w:r>
      <w:r w:rsidRPr="00E902DC">
        <w:t>“</w:t>
      </w:r>
      <w:r w:rsidRPr="00E902DC">
        <w:rPr>
          <w:rFonts w:hAnsi="宋体" w:hint="eastAsia"/>
        </w:rPr>
        <w:t>变大</w:t>
      </w:r>
      <w:r w:rsidRPr="00E902DC">
        <w:t>”</w:t>
      </w:r>
      <w:r w:rsidRPr="00E902DC">
        <w:rPr>
          <w:rFonts w:hAnsi="宋体" w:hint="eastAsia"/>
        </w:rPr>
        <w:t>、</w:t>
      </w:r>
      <w:r w:rsidRPr="00E902DC">
        <w:t>“</w:t>
      </w:r>
      <w:r w:rsidRPr="00E902DC">
        <w:rPr>
          <w:rFonts w:hAnsi="宋体" w:hint="eastAsia"/>
        </w:rPr>
        <w:t>不变</w:t>
      </w:r>
      <w:r w:rsidRPr="00E902DC">
        <w:t>”</w:t>
      </w:r>
      <w:r w:rsidRPr="00E902DC">
        <w:rPr>
          <w:rFonts w:hAnsi="宋体" w:hint="eastAsia"/>
        </w:rPr>
        <w:t>或</w:t>
      </w:r>
      <w:r w:rsidRPr="00E902DC">
        <w:t>“</w:t>
      </w:r>
      <w:r w:rsidRPr="00E902DC">
        <w:rPr>
          <w:rFonts w:hAnsi="宋体" w:hint="eastAsia"/>
        </w:rPr>
        <w:t>变小</w:t>
      </w:r>
      <w:r w:rsidRPr="00E902DC">
        <w:t>”)</w:t>
      </w:r>
    </w:p>
    <w:p w:rsidR="00705E53" w:rsidRPr="00E902DC" w:rsidRDefault="00705E53" w:rsidP="00E902DC">
      <w:pPr>
        <w:spacing w:line="480" w:lineRule="auto"/>
        <w:ind w:firstLine="435"/>
        <w:rPr>
          <w:sz w:val="4"/>
        </w:rPr>
      </w:pPr>
    </w:p>
    <w:p w:rsidR="00705E53" w:rsidRPr="00E902DC" w:rsidRDefault="00705E53" w:rsidP="00E902DC">
      <w:pPr>
        <w:spacing w:line="480" w:lineRule="auto"/>
        <w:ind w:firstLine="435"/>
        <w:rPr>
          <w:vertAlign w:val="subscript"/>
        </w:rPr>
      </w:pPr>
      <w:r>
        <w:rPr>
          <w:noProof/>
        </w:rPr>
        <w:pict>
          <v:group id="_x0000_s1110" alt="学科网(www.zxxk.com)--教育资源门户，提供试卷、教案、课件、论文、素材及各类教学资源下载，还有大量而丰富的教学相关资讯！" style="position:absolute;left:0;text-align:left;margin-left:338.1pt;margin-top:6.4pt;width:94.65pt;height:101.2pt;z-index:-251653120" coordsize="1893,2024" wrapcoords="14400 0 -171 480 -171 15360 3771 15360 7029 17920 7200 21440 17314 21440 17314 15360 21429 15360 21771 15200 21771 1440 21429 1120 17314 0 14400 0">
            <v:shape id="_x0000_s1111" type="#_x0000_t202" style="position:absolute;left:682;top:1627;width:818;height:397" strokecolor="white">
              <v:textbox>
                <w:txbxContent>
                  <w:p w:rsidR="00705E53" w:rsidRDefault="00705E53" w:rsidP="00E902DC">
                    <w:pPr>
                      <w:rPr>
                        <w:rFonts w:eastAsia="楷体"/>
                        <w:sz w:val="18"/>
                        <w:szCs w:val="18"/>
                      </w:rPr>
                    </w:pPr>
                    <w:r>
                      <w:rPr>
                        <w:rFonts w:eastAsia="楷体" w:hAnsi="楷体" w:hint="eastAsia"/>
                        <w:sz w:val="18"/>
                        <w:szCs w:val="18"/>
                      </w:rPr>
                      <w:t>图</w:t>
                    </w:r>
                    <w:r>
                      <w:rPr>
                        <w:rFonts w:eastAsia="楷体"/>
                        <w:sz w:val="18"/>
                        <w:szCs w:val="18"/>
                      </w:rPr>
                      <w:t>13</w:t>
                    </w:r>
                  </w:p>
                </w:txbxContent>
              </v:textbox>
            </v:shape>
            <v:rect id="lxqdxt25" o:spid="_x0000_s1112" style="position:absolute;left:365;top:63;width:529;height:163"/>
            <v:line id="_x0000_s1113" style="position:absolute" from="0,150" to="0,1446"/>
            <v:rect id="lxqdxt25" o:spid="_x0000_s1114" style="position:absolute;left:365;top:721;width:529;height:163"/>
            <v:shapetype id="_x0000_t32" coordsize="21600,21600" o:spt="32" o:oned="t" path="m,l21600,21600e" filled="f">
              <v:path arrowok="t" fillok="f" o:connecttype="none"/>
              <o:lock v:ext="edit" shapetype="t"/>
            </v:shapetype>
            <v:shape id="_x0000_s1115" type="#_x0000_t32" style="position:absolute;top:147;width:365;height:0" o:connectortype="straight"/>
            <v:shape id="_x0000_s1116" type="#_x0000_t32" style="position:absolute;left:903;top:810;width:990;height:0" o:connectortype="straight"/>
            <v:shape id="_x0000_s1117" type="#_x0000_t32" style="position:absolute;top:800;width:365;height:0" o:connectortype="straight"/>
            <v:shape id="_x0000_s1118" type="#_x0000_t32" style="position:absolute;top:1439;width:408;height:1" o:connectortype="straight"/>
            <v:shape id="_x0000_s1119" type="#_x0000_t32" style="position:absolute;left:1528;top:141;width:365;height:0" o:connectortype="straight"/>
            <v:line id="_x0000_s1120" style="position:absolute" from="1893,145" to="1893,1441"/>
            <v:shape id="_x0000_s1121" type="#_x0000_t32" style="position:absolute;left:894;top:141;width:365;height:0" o:connectortype="straight"/>
            <v:shape id="_x0000_s1122" type="#_x0000_t32" style="position:absolute;left:909;top:1444;width:365;height:0" o:connectortype="straight"/>
            <v:shape id="_x0000_s1123" type="#_x0000_t32" style="position:absolute;left:1528;top:1437;width:365;height:1" o:connectortype="straight"/>
            <v:shape id="_x0000_s1124" type="#_x0000_t202" style="position:absolute;left:445;top:129;width:501;height:560" stroked="f">
              <v:fill opacity="0"/>
              <v:textbox>
                <w:txbxContent>
                  <w:p w:rsidR="00705E53" w:rsidRDefault="00705E53" w:rsidP="00E902DC">
                    <w:pPr>
                      <w:rPr>
                        <w:i/>
                      </w:rPr>
                    </w:pPr>
                    <w:r>
                      <w:rPr>
                        <w:i/>
                        <w:sz w:val="18"/>
                        <w:szCs w:val="18"/>
                      </w:rPr>
                      <w:t>R</w:t>
                    </w:r>
                    <w:r>
                      <w:rPr>
                        <w:sz w:val="18"/>
                        <w:szCs w:val="18"/>
                        <w:vertAlign w:val="subscript"/>
                      </w:rPr>
                      <w:t>1</w:t>
                    </w:r>
                    <w:r>
                      <w:rPr>
                        <w:vertAlign w:val="subscript"/>
                      </w:rPr>
                      <w:t>1</w:t>
                    </w:r>
                  </w:p>
                </w:txbxContent>
              </v:textbox>
            </v:shape>
            <v:shape id="_x0000_s1125" type="#_x0000_t202" style="position:absolute;left:440;top:822;width:585;height:486" stroked="f">
              <v:fill opacity="0"/>
              <v:textbox>
                <w:txbxContent>
                  <w:p w:rsidR="00705E53" w:rsidRDefault="00705E53" w:rsidP="00E902DC">
                    <w:pPr>
                      <w:rPr>
                        <w:i/>
                      </w:rPr>
                    </w:pPr>
                    <w:r>
                      <w:rPr>
                        <w:i/>
                        <w:sz w:val="18"/>
                        <w:szCs w:val="18"/>
                      </w:rPr>
                      <w:t>R</w:t>
                    </w:r>
                    <w:r>
                      <w:rPr>
                        <w:vertAlign w:val="subscript"/>
                      </w:rPr>
                      <w:t>2</w:t>
                    </w:r>
                  </w:p>
                </w:txbxContent>
              </v:textbox>
            </v:shape>
            <v:group id="_x0000_s1126" style="position:absolute;left:1268;width:232;height:226" coordsize="401,312">
              <v:group id="_x0000_s1127" style="position:absolute;left:39;width:362;height:312" coordsize="362,312">
                <v:rect id="_x0000_s1128" style="position:absolute;width:362;height:312" stroked="f"/>
                <v:group id="_x0000_s1129" style="position:absolute;width:362;height:156" coordsize="362,156">
                  <v:line id="_x0000_s1130" style="position:absolute;flip:y" from="0,0" to="362,156">
                    <v:stroke startarrow="oval" startarrowwidth="narrow" startarrowlength="short"/>
                  </v:line>
                  <v:line id="_x0000_s1131" style="position:absolute" from="362,156" to="362,156">
                    <v:stroke startarrow="oval" startarrowwidth="narrow" startarrowlength="short" endarrow="oval" endarrowwidth="narrow" endarrowlength="short"/>
                  </v:line>
                </v:group>
              </v:group>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132" type="#_x0000_t120" style="position:absolute;top:113;width:89;height:96">
                <o:lock v:ext="edit" aspectratio="t"/>
              </v:shape>
            </v:group>
            <v:group id="_x0000_s1133" style="position:absolute;left:1268;top:1328;width:232;height:226" coordsize="401,312">
              <v:group id="_x0000_s1134" style="position:absolute;left:39;width:362;height:312" coordsize="362,312">
                <v:rect id="_x0000_s1135" style="position:absolute;width:362;height:312" stroked="f"/>
                <v:group id="_x0000_s1136" style="position:absolute;width:362;height:156" coordsize="362,156">
                  <v:line id="_x0000_s1137" style="position:absolute;flip:y" from="0,0" to="362,156">
                    <v:stroke startarrow="oval" startarrowwidth="narrow" startarrowlength="short"/>
                  </v:line>
                  <v:line id="_x0000_s1138" style="position:absolute" from="362,156" to="362,156">
                    <v:stroke startarrow="oval" startarrowwidth="narrow" startarrowlength="short" endarrow="oval" endarrowwidth="narrow" endarrowlength="short"/>
                  </v:line>
                </v:group>
              </v:group>
              <v:shape id="_x0000_s1139" type="#_x0000_t120" style="position:absolute;top:113;width:89;height:96">
                <o:lock v:ext="edit" aspectratio="t"/>
              </v:shape>
            </v:group>
            <v:shape id="_x0000_s1140" type="#_x0000_t202" style="position:absolute;left:1219;top:1328;width:394;height:497" stroked="f">
              <v:fill opacity="0"/>
              <v:textbox>
                <w:txbxContent>
                  <w:p w:rsidR="00705E53" w:rsidRDefault="00705E53" w:rsidP="00E902DC">
                    <w:pPr>
                      <w:rPr>
                        <w:i/>
                        <w:sz w:val="18"/>
                        <w:szCs w:val="18"/>
                      </w:rPr>
                    </w:pPr>
                    <w:r>
                      <w:rPr>
                        <w:i/>
                        <w:sz w:val="18"/>
                        <w:szCs w:val="18"/>
                      </w:rPr>
                      <w:t>S</w:t>
                    </w:r>
                  </w:p>
                </w:txbxContent>
              </v:textbox>
            </v:shape>
            <v:shape id="_x0000_s1141" type="#_x0000_t202" style="position:absolute;left:1229;top:16;width:394;height:404" stroked="f">
              <v:fill opacity="0"/>
              <v:textbox>
                <w:txbxContent>
                  <w:p w:rsidR="00705E53" w:rsidRDefault="00705E53" w:rsidP="00E902DC">
                    <w:pPr>
                      <w:rPr>
                        <w:i/>
                        <w:sz w:val="18"/>
                        <w:szCs w:val="18"/>
                      </w:rPr>
                    </w:pPr>
                    <w:r>
                      <w:rPr>
                        <w:i/>
                        <w:sz w:val="18"/>
                        <w:szCs w:val="18"/>
                      </w:rPr>
                      <w:t>S</w:t>
                    </w:r>
                    <w:r>
                      <w:rPr>
                        <w:sz w:val="18"/>
                        <w:szCs w:val="18"/>
                      </w:rPr>
                      <w:t>1</w:t>
                    </w:r>
                    <w:r>
                      <w:rPr>
                        <w:sz w:val="18"/>
                        <w:szCs w:val="18"/>
                        <w:vertAlign w:val="subscript"/>
                      </w:rPr>
                      <w:t>1</w:t>
                    </w:r>
                  </w:p>
                </w:txbxContent>
              </v:textbox>
            </v:shape>
            <v:shape id="_x0000_s1142" type="#_x0000_t120" style="position:absolute;left:894;top:1416;width:52;height:70">
              <o:lock v:ext="edit" aspectratio="t"/>
            </v:shape>
            <v:shape id="_x0000_s1143" type="#_x0000_t120" style="position:absolute;left:382;top:1416;width:52;height:70">
              <o:lock v:ext="edit" aspectratio="t"/>
            </v:shape>
            <v:shape id="_x0000_s1144" type="#_x0000_t202" style="position:absolute;left:477;top:1308;width:394;height:507" stroked="f">
              <v:fill opacity="0"/>
              <v:textbox>
                <w:txbxContent>
                  <w:p w:rsidR="00705E53" w:rsidRDefault="00705E53" w:rsidP="00E902DC">
                    <w:pPr>
                      <w:rPr>
                        <w:i/>
                        <w:sz w:val="18"/>
                        <w:szCs w:val="18"/>
                      </w:rPr>
                    </w:pPr>
                    <w:r>
                      <w:rPr>
                        <w:i/>
                        <w:sz w:val="18"/>
                        <w:szCs w:val="18"/>
                      </w:rPr>
                      <w:t>U</w:t>
                    </w:r>
                  </w:p>
                </w:txbxContent>
              </v:textbox>
            </v:shape>
            <w10:wrap type="tight"/>
          </v:group>
        </w:pict>
      </w:r>
      <w:r w:rsidRPr="00E902DC">
        <w:rPr>
          <w:szCs w:val="21"/>
        </w:rPr>
        <w:t xml:space="preserve">22. </w:t>
      </w:r>
      <w:r w:rsidRPr="00E902DC">
        <w:rPr>
          <w:rFonts w:hint="eastAsia"/>
        </w:rPr>
        <w:t>如图</w:t>
      </w:r>
      <w:r w:rsidRPr="00E902DC">
        <w:t>13</w:t>
      </w:r>
      <w:r w:rsidRPr="00E902DC">
        <w:rPr>
          <w:rFonts w:hint="eastAsia"/>
        </w:rPr>
        <w:t>所示为某电热水器的原理示意图，发热体分别由</w:t>
      </w:r>
      <w:r w:rsidRPr="00E902DC">
        <w:rPr>
          <w:i/>
        </w:rPr>
        <w:t>R</w:t>
      </w:r>
      <w:r w:rsidRPr="00E902DC">
        <w:rPr>
          <w:vertAlign w:val="subscript"/>
        </w:rPr>
        <w:t>1</w:t>
      </w:r>
    </w:p>
    <w:p w:rsidR="00705E53" w:rsidRPr="00E902DC" w:rsidRDefault="00705E53" w:rsidP="00E902DC">
      <w:pPr>
        <w:spacing w:line="480" w:lineRule="auto"/>
      </w:pPr>
      <w:r w:rsidRPr="00E902DC">
        <w:rPr>
          <w:rFonts w:hint="eastAsia"/>
        </w:rPr>
        <w:t>和</w:t>
      </w:r>
      <w:r w:rsidRPr="00E902DC">
        <w:rPr>
          <w:i/>
        </w:rPr>
        <w:t>R</w:t>
      </w:r>
      <w:r w:rsidRPr="00E902DC">
        <w:rPr>
          <w:vertAlign w:val="subscript"/>
        </w:rPr>
        <w:t>2</w:t>
      </w:r>
      <w:r w:rsidRPr="00E902DC">
        <w:rPr>
          <w:rFonts w:hint="eastAsia"/>
        </w:rPr>
        <w:t>组成，通过通、断开关可以使热水器处于“加热”或“保温”状态。断开</w:t>
      </w:r>
      <w:r w:rsidRPr="00E902DC">
        <w:rPr>
          <w:i/>
        </w:rPr>
        <w:t>S</w:t>
      </w:r>
      <w:r w:rsidRPr="00E902DC">
        <w:rPr>
          <w:vertAlign w:val="subscript"/>
        </w:rPr>
        <w:t>1</w:t>
      </w:r>
      <w:r w:rsidRPr="00E902DC">
        <w:rPr>
          <w:rFonts w:hint="eastAsia"/>
        </w:rPr>
        <w:t>、闭合</w:t>
      </w:r>
      <w:r w:rsidRPr="00E902DC">
        <w:rPr>
          <w:i/>
        </w:rPr>
        <w:t>S</w:t>
      </w:r>
      <w:r w:rsidRPr="00E902DC">
        <w:rPr>
          <w:rFonts w:hint="eastAsia"/>
        </w:rPr>
        <w:t>时，电热水器处于</w:t>
      </w:r>
      <w:r w:rsidRPr="00E902DC">
        <w:rPr>
          <w:u w:val="single"/>
        </w:rPr>
        <w:t xml:space="preserve">       </w:t>
      </w:r>
      <w:r w:rsidRPr="00E902DC">
        <w:rPr>
          <w:rFonts w:hint="eastAsia"/>
        </w:rPr>
        <w:t>状态。已知该热水器的加热功率为</w:t>
      </w:r>
      <w:r w:rsidRPr="00E902DC">
        <w:t>1000 W</w:t>
      </w:r>
      <w:r w:rsidRPr="00E902DC">
        <w:rPr>
          <w:rFonts w:hint="eastAsia"/>
        </w:rPr>
        <w:t>，要把</w:t>
      </w:r>
      <w:r w:rsidRPr="00E902DC">
        <w:t>10 kg</w:t>
      </w:r>
      <w:r w:rsidRPr="00E902DC">
        <w:rPr>
          <w:rFonts w:hint="eastAsia"/>
        </w:rPr>
        <w:t>水由</w:t>
      </w:r>
      <w:r w:rsidRPr="00E902DC">
        <w:t>18</w:t>
      </w:r>
      <w:r w:rsidRPr="00E902DC">
        <w:rPr>
          <w:rFonts w:ascii="宋体" w:hAnsi="宋体" w:hint="eastAsia"/>
        </w:rPr>
        <w:t>º</w:t>
      </w:r>
      <w:r w:rsidRPr="00E902DC">
        <w:rPr>
          <w:rFonts w:ascii="宋体" w:hint="eastAsia"/>
        </w:rPr>
        <w:pict>
          <v:shape id="_x0000_i1033" type="#_x0000_t75" alt="学科网(www.zxxk.com)--教育资源门户，提供试卷、教案、课件、论文、素材及各类教学资源下载，还有大量而丰富的教学相关资讯！" style="width:3pt;height:1.5pt;mso-position-horizontal-relative:page;mso-position-vertical-relative:page">
            <v:imagedata r:id="rId9" o:title=""/>
          </v:shape>
        </w:pict>
      </w:r>
      <w:r w:rsidRPr="00E902DC">
        <w:rPr>
          <w:rFonts w:ascii="宋体" w:hAnsi="宋体"/>
        </w:rPr>
        <w:t>C</w:t>
      </w:r>
      <w:r w:rsidRPr="00E902DC">
        <w:rPr>
          <w:rFonts w:hint="eastAsia"/>
        </w:rPr>
        <w:t>加热到</w:t>
      </w:r>
      <w:r w:rsidRPr="00E902DC">
        <w:t>68</w:t>
      </w:r>
      <w:r w:rsidRPr="00E902DC">
        <w:rPr>
          <w:rFonts w:ascii="宋体" w:hAnsi="宋体" w:hint="eastAsia"/>
        </w:rPr>
        <w:t>º</w:t>
      </w:r>
      <w:r w:rsidRPr="00E902DC">
        <w:rPr>
          <w:rFonts w:ascii="宋体" w:hAnsi="宋体"/>
        </w:rPr>
        <w:t>C</w:t>
      </w:r>
      <w:r w:rsidRPr="00E902DC">
        <w:rPr>
          <w:rFonts w:hint="eastAsia"/>
        </w:rPr>
        <w:t>，加热时间为</w:t>
      </w:r>
      <w:r w:rsidRPr="00E902DC">
        <w:rPr>
          <w:u w:val="single"/>
        </w:rPr>
        <w:t xml:space="preserve">            </w:t>
      </w:r>
      <w:r w:rsidRPr="00E902DC">
        <w:t>s</w:t>
      </w:r>
      <w:r w:rsidRPr="00E902DC">
        <w:rPr>
          <w:rFonts w:hint="eastAsia"/>
        </w:rPr>
        <w:t>。</w:t>
      </w:r>
      <w:r w:rsidRPr="00E902DC">
        <w:t xml:space="preserve"> </w:t>
      </w:r>
    </w:p>
    <w:p w:rsidR="00705E53" w:rsidRPr="00E902DC" w:rsidRDefault="00705E53" w:rsidP="00E902DC">
      <w:pPr>
        <w:spacing w:line="480" w:lineRule="auto"/>
      </w:pPr>
      <w:r w:rsidRPr="00E902DC">
        <w:t xml:space="preserve">    [</w:t>
      </w:r>
      <w:r w:rsidRPr="00E902DC">
        <w:rPr>
          <w:i/>
        </w:rPr>
        <w:t>c</w:t>
      </w:r>
      <w:r w:rsidRPr="00E902DC">
        <w:rPr>
          <w:rFonts w:hint="eastAsia"/>
          <w:vertAlign w:val="subscript"/>
        </w:rPr>
        <w:t>水</w:t>
      </w:r>
      <w:r w:rsidRPr="00E902DC">
        <w:t xml:space="preserve">=4.2×10 </w:t>
      </w:r>
      <w:r w:rsidRPr="00E902DC">
        <w:rPr>
          <w:vertAlign w:val="superscript"/>
        </w:rPr>
        <w:t>3</w:t>
      </w:r>
      <w:r w:rsidRPr="00E902DC">
        <w:t xml:space="preserve"> J/(kg·</w:t>
      </w:r>
      <w:r w:rsidRPr="00E902DC">
        <w:rPr>
          <w:rFonts w:ascii="宋体" w:hAnsi="宋体" w:hint="eastAsia"/>
        </w:rPr>
        <w:t>º</w:t>
      </w:r>
      <w:r w:rsidRPr="00E902DC">
        <w:rPr>
          <w:rFonts w:ascii="宋体" w:hAnsi="宋体"/>
        </w:rPr>
        <w:t>C</w:t>
      </w:r>
      <w:r w:rsidRPr="00E902DC">
        <w:t>)</w:t>
      </w:r>
      <w:r w:rsidRPr="00E902DC">
        <w:rPr>
          <w:rFonts w:hint="eastAsia"/>
        </w:rPr>
        <w:t>，发热体放出的热量全部被水吸收</w:t>
      </w:r>
      <w:r w:rsidRPr="00E902DC">
        <w:t xml:space="preserve">] </w:t>
      </w:r>
    </w:p>
    <w:p w:rsidR="00705E53" w:rsidRPr="00E902DC" w:rsidRDefault="00705E53" w:rsidP="00E902DC">
      <w:pPr>
        <w:autoSpaceDE w:val="0"/>
        <w:autoSpaceDN w:val="0"/>
        <w:spacing w:line="360" w:lineRule="auto"/>
        <w:ind w:right="34"/>
        <w:jc w:val="left"/>
        <w:rPr>
          <w:b/>
          <w:szCs w:val="22"/>
        </w:rPr>
      </w:pPr>
      <w:r w:rsidRPr="00E902DC">
        <w:rPr>
          <w:rFonts w:hAnsi="宋体" w:hint="eastAsia"/>
          <w:b/>
          <w:szCs w:val="22"/>
        </w:rPr>
        <w:t>三</w:t>
      </w:r>
      <w:r w:rsidRPr="00E902DC">
        <w:rPr>
          <w:rFonts w:hAnsi="宋体" w:hint="eastAsia"/>
          <w:b/>
          <w:spacing w:val="-30"/>
          <w:szCs w:val="22"/>
        </w:rPr>
        <w:t>、</w:t>
      </w:r>
      <w:r w:rsidRPr="00E902DC">
        <w:rPr>
          <w:rFonts w:hAnsi="宋体" w:hint="eastAsia"/>
          <w:b/>
          <w:szCs w:val="22"/>
        </w:rPr>
        <w:t>作图与计算题</w:t>
      </w:r>
      <w:r w:rsidRPr="00E902DC">
        <w:rPr>
          <w:b/>
          <w:szCs w:val="22"/>
        </w:rPr>
        <w:t>(</w:t>
      </w:r>
      <w:r w:rsidRPr="00E902DC">
        <w:rPr>
          <w:rFonts w:hAnsi="宋体" w:hint="eastAsia"/>
          <w:b/>
          <w:szCs w:val="22"/>
        </w:rPr>
        <w:t>共</w:t>
      </w:r>
      <w:r w:rsidRPr="00E902DC">
        <w:rPr>
          <w:b/>
          <w:szCs w:val="22"/>
        </w:rPr>
        <w:t>16</w:t>
      </w:r>
      <w:r w:rsidRPr="00E902DC">
        <w:rPr>
          <w:rFonts w:hAnsi="宋体" w:hint="eastAsia"/>
          <w:b/>
          <w:szCs w:val="22"/>
        </w:rPr>
        <w:t>分</w:t>
      </w:r>
      <w:r w:rsidRPr="00E902DC">
        <w:rPr>
          <w:rFonts w:hint="eastAsia"/>
          <w:b/>
          <w:szCs w:val="22"/>
        </w:rPr>
        <w:t>。</w:t>
      </w:r>
      <w:r w:rsidRPr="00E902DC">
        <w:rPr>
          <w:rFonts w:hAnsi="宋体" w:hint="eastAsia"/>
          <w:b/>
          <w:szCs w:val="22"/>
        </w:rPr>
        <w:t>计算题在解答时应写出公式和重要的演算步骤，只写出最后答案的不能得分</w:t>
      </w:r>
      <w:r w:rsidRPr="00E902DC">
        <w:rPr>
          <w:rFonts w:hAnsi="宋体"/>
          <w:b/>
          <w:szCs w:val="22"/>
        </w:rPr>
        <w:t>)</w:t>
      </w:r>
    </w:p>
    <w:p w:rsidR="00705E53" w:rsidRPr="00E902DC" w:rsidRDefault="00705E53" w:rsidP="00E902DC">
      <w:pPr>
        <w:spacing w:line="360" w:lineRule="auto"/>
        <w:ind w:left="31680" w:hangingChars="106" w:firstLine="31680"/>
      </w:pPr>
      <w:r w:rsidRPr="00E902DC">
        <w:rPr>
          <w:szCs w:val="23"/>
        </w:rPr>
        <w:t xml:space="preserve">    23</w:t>
      </w:r>
      <w:r w:rsidRPr="00E902DC">
        <w:rPr>
          <w:rFonts w:hAnsi="宋体" w:hint="eastAsia"/>
          <w:spacing w:val="-22"/>
          <w:szCs w:val="23"/>
        </w:rPr>
        <w:t>．</w:t>
      </w:r>
      <w:r w:rsidRPr="00E902DC">
        <w:rPr>
          <w:szCs w:val="23"/>
        </w:rPr>
        <w:t>(4</w:t>
      </w:r>
      <w:r w:rsidRPr="00E902DC">
        <w:rPr>
          <w:rFonts w:hAnsi="宋体" w:hint="eastAsia"/>
          <w:szCs w:val="23"/>
        </w:rPr>
        <w:t>分</w:t>
      </w:r>
      <w:r w:rsidRPr="00E902DC">
        <w:rPr>
          <w:szCs w:val="23"/>
        </w:rPr>
        <w:t>)</w:t>
      </w:r>
      <w:r w:rsidRPr="00E902DC">
        <w:t xml:space="preserve"> (1)</w:t>
      </w:r>
      <w:r w:rsidRPr="00E902DC">
        <w:rPr>
          <w:rFonts w:hAnsi="宋体" w:hint="eastAsia"/>
        </w:rPr>
        <w:t>在图</w:t>
      </w:r>
      <w:r w:rsidRPr="00E902DC">
        <w:rPr>
          <w:rFonts w:hAnsi="宋体"/>
        </w:rPr>
        <w:t>14</w:t>
      </w:r>
      <w:r w:rsidRPr="00E902DC">
        <w:rPr>
          <w:rFonts w:hAnsi="宋体" w:hint="eastAsia"/>
        </w:rPr>
        <w:t>中：</w:t>
      </w:r>
      <w:fldSimple w:instr=" = 1 \* GB3 ">
        <w:r w:rsidRPr="00E902DC">
          <w:rPr>
            <w:rFonts w:hint="eastAsia"/>
            <w:noProof/>
            <w:lang w:val="en-US" w:eastAsia="zh-CN"/>
          </w:rPr>
          <w:t>①</w:t>
        </w:r>
      </w:fldSimple>
      <w:r w:rsidRPr="00E902DC">
        <w:rPr>
          <w:rFonts w:hAnsi="宋体" w:hint="eastAsia"/>
        </w:rPr>
        <w:t>标出支点</w:t>
      </w:r>
      <w:r w:rsidRPr="00E902DC">
        <w:rPr>
          <w:i/>
        </w:rPr>
        <w:t>O</w:t>
      </w:r>
      <w:r w:rsidRPr="00E902DC">
        <w:rPr>
          <w:rFonts w:hAnsi="宋体" w:hint="eastAsia"/>
        </w:rPr>
        <w:t>的位置；</w:t>
      </w:r>
      <w:r w:rsidRPr="00E902DC">
        <w:rPr>
          <w:rFonts w:hAnsi="宋体"/>
        </w:rPr>
        <w:fldChar w:fldCharType="begin"/>
      </w:r>
      <w:r w:rsidRPr="00E902DC">
        <w:rPr>
          <w:rFonts w:hAnsi="宋体"/>
        </w:rPr>
        <w:instrText xml:space="preserve"> = 2 \* GB3 </w:instrText>
      </w:r>
      <w:r w:rsidRPr="00E902DC">
        <w:rPr>
          <w:rFonts w:hAnsi="宋体"/>
        </w:rPr>
        <w:fldChar w:fldCharType="separate"/>
      </w:r>
      <w:r w:rsidRPr="00E902DC">
        <w:rPr>
          <w:rFonts w:hAnsi="宋体" w:hint="eastAsia"/>
          <w:noProof/>
          <w:lang w:val="en-US" w:eastAsia="zh-CN"/>
        </w:rPr>
        <w:t>②</w:t>
      </w:r>
      <w:r w:rsidRPr="00E902DC">
        <w:rPr>
          <w:rFonts w:hAnsi="宋体"/>
        </w:rPr>
        <w:fldChar w:fldCharType="end"/>
      </w:r>
      <w:r w:rsidRPr="00E902DC">
        <w:rPr>
          <w:rFonts w:hAnsi="宋体" w:hint="eastAsia"/>
        </w:rPr>
        <w:t>画出作用</w:t>
      </w:r>
      <w:r w:rsidRPr="00E902DC">
        <w:rPr>
          <w:rFonts w:ascii="宋体" w:hAnsi="宋体" w:hint="eastAsia"/>
        </w:rPr>
        <w:t>在</w:t>
      </w:r>
      <w:r w:rsidRPr="00E902DC">
        <w:rPr>
          <w:rFonts w:hAnsi="宋体" w:hint="eastAsia"/>
        </w:rPr>
        <w:t>撬棍上的力</w:t>
      </w:r>
      <w:r w:rsidRPr="00E902DC">
        <w:rPr>
          <w:i/>
        </w:rPr>
        <w:t>F</w:t>
      </w:r>
      <w:r w:rsidRPr="00E902DC">
        <w:rPr>
          <w:vertAlign w:val="subscript"/>
        </w:rPr>
        <w:t>1</w:t>
      </w:r>
      <w:r w:rsidRPr="00E902DC">
        <w:rPr>
          <w:rFonts w:hAnsi="宋体" w:hint="eastAsia"/>
        </w:rPr>
        <w:t>的力臂。</w:t>
      </w:r>
    </w:p>
    <w:p w:rsidR="00705E53" w:rsidRPr="00E902DC" w:rsidRDefault="00705E53" w:rsidP="00E902DC">
      <w:pPr>
        <w:spacing w:line="360" w:lineRule="auto"/>
      </w:pPr>
      <w:r>
        <w:rPr>
          <w:noProof/>
        </w:rPr>
        <w:pict>
          <v:group id="_x0000_s1145" alt="学科网(www.zxxk.com)--教育资源门户，提供试卷、教案、课件、论文、素材及各类教学资源下载，还有大量而丰富的教学相关资讯！" style="position:absolute;left:0;text-align:left;margin-left:56.55pt;margin-top:45.55pt;width:351.55pt;height:166pt;z-index:251649024" coordsize="7031,3320">
            <v:shape id="_x0000_s1146" type="#_x0000_t202" style="position:absolute;left:5166;top:2813;width:830;height:429" filled="f" stroked="f">
              <v:textbox inset="0,0,0,0">
                <w:txbxContent>
                  <w:p w:rsidR="00705E53" w:rsidRDefault="00705E53" w:rsidP="00E902DC">
                    <w:pPr>
                      <w:rPr>
                        <w:rFonts w:eastAsia="楷体"/>
                        <w:sz w:val="18"/>
                        <w:szCs w:val="18"/>
                      </w:rPr>
                    </w:pPr>
                    <w:r>
                      <w:rPr>
                        <w:rFonts w:eastAsia="楷体" w:hAnsi="楷体" w:hint="eastAsia"/>
                        <w:sz w:val="18"/>
                        <w:szCs w:val="18"/>
                      </w:rPr>
                      <w:t>图</w:t>
                    </w:r>
                    <w:r>
                      <w:rPr>
                        <w:rFonts w:eastAsia="楷体" w:hAnsi="楷体"/>
                        <w:sz w:val="18"/>
                        <w:szCs w:val="18"/>
                      </w:rPr>
                      <w:t>15</w:t>
                    </w:r>
                  </w:p>
                </w:txbxContent>
              </v:textbox>
            </v:shape>
            <v:shape id="_x0000_s1147" type="#_x0000_t202" style="position:absolute;left:5055;top:945;width:398;height:456" filled="f" stroked="f">
              <v:textbox style="mso-fit-shape-to-text:t">
                <w:txbxContent>
                  <w:p w:rsidR="00705E53" w:rsidRDefault="00705E53" w:rsidP="00E902DC">
                    <w:pPr>
                      <w:rPr>
                        <w:i/>
                        <w:sz w:val="18"/>
                        <w:szCs w:val="18"/>
                      </w:rPr>
                    </w:pPr>
                    <w:r>
                      <w:rPr>
                        <w:i/>
                        <w:sz w:val="18"/>
                        <w:szCs w:val="18"/>
                      </w:rPr>
                      <w:t>O</w:t>
                    </w:r>
                  </w:p>
                </w:txbxContent>
              </v:textbox>
            </v:shape>
            <v:shape id="_x0000_s1148" type="#_x0000_t202" style="position:absolute;left:4254;top:79;width:400;height:456" filled="f" stroked="f">
              <v:textbox style="mso-fit-shape-to-text:t">
                <w:txbxContent>
                  <w:p w:rsidR="00705E53" w:rsidRDefault="00705E53" w:rsidP="00E902DC">
                    <w:pPr>
                      <w:rPr>
                        <w:i/>
                        <w:sz w:val="18"/>
                        <w:szCs w:val="18"/>
                      </w:rPr>
                    </w:pPr>
                    <w:r>
                      <w:rPr>
                        <w:i/>
                        <w:sz w:val="18"/>
                        <w:szCs w:val="18"/>
                      </w:rPr>
                      <w:t>A</w:t>
                    </w:r>
                  </w:p>
                </w:txbxContent>
              </v:textbox>
            </v:shape>
            <v:shape id="_x0000_s1149" type="#_x0000_t202" style="position:absolute;left:4206;top:1440;width:400;height:456" filled="f" stroked="f">
              <v:textbox style="mso-fit-shape-to-text:t">
                <w:txbxContent>
                  <w:p w:rsidR="00705E53" w:rsidRDefault="00705E53" w:rsidP="00E902DC">
                    <w:pPr>
                      <w:rPr>
                        <w:rFonts w:ascii="楷体" w:eastAsia="楷体" w:hAnsi="楷体"/>
                      </w:rPr>
                    </w:pPr>
                    <w:r>
                      <w:rPr>
                        <w:rFonts w:ascii="楷体" w:eastAsia="楷体" w:hAnsi="楷体" w:hint="eastAsia"/>
                      </w:rPr>
                      <w:t>水</w:t>
                    </w:r>
                  </w:p>
                </w:txbxContent>
              </v:textbox>
            </v:shape>
            <v:shape id="_x0000_s1150" type="#_x0000_t202" style="position:absolute;left:4089;top:793;width:801;height:456" filled="f" stroked="f">
              <v:textbox style="mso-fit-shape-to-text:t">
                <w:txbxContent>
                  <w:p w:rsidR="00705E53" w:rsidRDefault="00705E53" w:rsidP="00E902DC">
                    <w:pPr>
                      <w:rPr>
                        <w:rFonts w:ascii="楷体" w:eastAsia="楷体" w:hAnsi="楷体"/>
                      </w:rPr>
                    </w:pPr>
                    <w:r>
                      <w:rPr>
                        <w:rFonts w:ascii="楷体" w:eastAsia="楷体" w:hAnsi="楷体" w:hint="eastAsia"/>
                      </w:rPr>
                      <w:t>空气</w:t>
                    </w:r>
                  </w:p>
                </w:txbxContent>
              </v:textbox>
            </v:shape>
            <v:shape id="_x0000_s1151" type="#_x0000_t32" style="position:absolute;left:3993;top:1267;width:3038;height:0" o:connectortype="straight" strokeweight=".5pt"/>
            <v:shape id="_x0000_s1152" type="#_x0000_t32" style="position:absolute;left:4455;top:591;width:815;height:615;rotation:18129658fd;flip:y" o:connectortype="straight"/>
            <v:group id="_x0000_s1153" style="position:absolute;left:4421;top:376;width:1387;height:1673" coordsize="1503,1814" o:connectortype="straight">
              <v:shape id="_x0000_s1154" type="#_x0000_t32" style="position:absolute;left:-78;top:78;width:681;height:525;rotation:18129658fd;flip:y" o:connectortype="straight">
                <v:stroke endarrow="block"/>
              </v:shape>
              <v:shape id="_x0000_s1155" type="#_x0000_t32" style="position:absolute;left:-21;top:290;width:1729;height:1318;rotation:18129658fd;flip:y" o:connectortype="straight">
                <v:stroke dashstyle="dash"/>
              </v:shape>
            </v:group>
            <v:group id="_x0000_s1156" style="position:absolute;left:4022;top:1413;width:2987;height:940" coordsize="3237,1020" o:connectortype="straight">
              <v:shape id="_x0000_s1157" type="#_x0000_t32" style="position:absolute;width:3205;height:0" o:connectortype="straight" strokeweight=".5pt">
                <v:stroke dashstyle="dash"/>
              </v:shape>
              <v:shape id="_x0000_s1158" type="#_x0000_t32" style="position:absolute;left:32;top:170;width:3205;height:0" o:connectortype="straight" strokeweight=".5pt">
                <v:stroke dashstyle="dash"/>
              </v:shape>
              <v:shape id="_x0000_s1159" type="#_x0000_t32" style="position:absolute;top:340;width:3205;height:0" o:connectortype="straight" strokeweight=".5pt">
                <v:stroke dashstyle="dash"/>
              </v:shape>
              <v:shape id="_x0000_s1160" type="#_x0000_t32" style="position:absolute;left:32;top:510;width:3205;height:0" o:connectortype="straight" strokeweight=".5pt">
                <v:stroke dashstyle="dash"/>
              </v:shape>
              <v:shape id="_x0000_s1161" type="#_x0000_t32" style="position:absolute;top:680;width:3205;height:0" o:connectortype="straight" strokeweight=".5pt">
                <v:stroke dashstyle="dash"/>
              </v:shape>
              <v:shape id="_x0000_s1162" type="#_x0000_t32" style="position:absolute;left:32;top:850;width:3205;height:0" o:connectortype="straight" strokeweight=".5pt">
                <v:stroke dashstyle="dash"/>
              </v:shape>
              <v:shape id="_x0000_s1163" type="#_x0000_t32" style="position:absolute;top:1020;width:3205;height:0" o:connectortype="straight" strokeweight=".5pt">
                <v:stroke dashstyle="dash"/>
              </v:shape>
            </v:group>
            <v:shape id="_x0000_s1164" type="#_x0000_t202" style="position:absolute;left:1183;top:2843;width:830;height:429" filled="f" stroked="f">
              <v:textbox inset="0,0,0,0">
                <w:txbxContent>
                  <w:p w:rsidR="00705E53" w:rsidRDefault="00705E53" w:rsidP="00E902DC">
                    <w:pPr>
                      <w:rPr>
                        <w:rFonts w:eastAsia="楷体"/>
                        <w:sz w:val="18"/>
                        <w:szCs w:val="18"/>
                      </w:rPr>
                    </w:pPr>
                    <w:r>
                      <w:rPr>
                        <w:rFonts w:eastAsia="楷体" w:hAnsi="楷体" w:hint="eastAsia"/>
                        <w:sz w:val="18"/>
                        <w:szCs w:val="18"/>
                      </w:rPr>
                      <w:t>图</w:t>
                    </w:r>
                    <w:r>
                      <w:rPr>
                        <w:rFonts w:eastAsia="楷体" w:hAnsi="楷体"/>
                        <w:sz w:val="18"/>
                        <w:szCs w:val="18"/>
                      </w:rPr>
                      <w:t>14</w:t>
                    </w:r>
                  </w:p>
                </w:txbxContent>
              </v:textbox>
            </v:shape>
            <v:shape id="_x0000_s1165" type="#_x0000_t75" style="position:absolute;width:3329;height:2508">
              <v:imagedata r:id="rId25" o:title="" grayscale="t"/>
            </v:shape>
            <v:shape id="_x0000_s1166" type="#_x0000_t202" style="position:absolute;left:2337;top:2864;width:542;height:456" filled="f" stroked="f">
              <v:textbox style="mso-fit-shape-to-text:t">
                <w:txbxContent>
                  <w:p w:rsidR="00705E53" w:rsidRDefault="00705E53" w:rsidP="00E902DC">
                    <w:pPr>
                      <w:rPr>
                        <w:sz w:val="18"/>
                        <w:szCs w:val="18"/>
                        <w:vertAlign w:val="subscript"/>
                      </w:rPr>
                    </w:pPr>
                    <w:r>
                      <w:rPr>
                        <w:i/>
                        <w:sz w:val="18"/>
                        <w:szCs w:val="18"/>
                      </w:rPr>
                      <w:t>F</w:t>
                    </w:r>
                    <w:r>
                      <w:rPr>
                        <w:sz w:val="18"/>
                        <w:szCs w:val="18"/>
                        <w:vertAlign w:val="subscript"/>
                      </w:rPr>
                      <w:t>2</w:t>
                    </w:r>
                  </w:p>
                </w:txbxContent>
              </v:textbox>
            </v:shape>
            <v:shape id="_x0000_s1167" type="#_x0000_t202" style="position:absolute;left:372;top:2033;width:542;height:456" filled="f" stroked="f">
              <v:textbox style="mso-fit-shape-to-text:t">
                <w:txbxContent>
                  <w:p w:rsidR="00705E53" w:rsidRDefault="00705E53" w:rsidP="00E902DC">
                    <w:pPr>
                      <w:rPr>
                        <w:sz w:val="18"/>
                        <w:szCs w:val="18"/>
                        <w:vertAlign w:val="subscript"/>
                      </w:rPr>
                    </w:pPr>
                    <w:r>
                      <w:rPr>
                        <w:i/>
                        <w:sz w:val="18"/>
                        <w:szCs w:val="18"/>
                      </w:rPr>
                      <w:t>F</w:t>
                    </w:r>
                    <w:r>
                      <w:rPr>
                        <w:sz w:val="18"/>
                        <w:szCs w:val="18"/>
                        <w:vertAlign w:val="subscript"/>
                      </w:rPr>
                      <w:t>1</w:t>
                    </w:r>
                  </w:p>
                </w:txbxContent>
              </v:textbox>
            </v:shape>
            <v:shape id="_x0000_s1168" type="#_x0000_t32" style="position:absolute;left:596;top:1239;width:0;height:912" o:connectortype="straight" strokeweight="1.5pt">
              <v:stroke endarrow="block" endarrowwidth="narrow"/>
            </v:shape>
            <v:shape id="_x0000_s1169" type="#_x0000_t32" style="position:absolute;left:2751;top:2170;width:0;height:1012" o:connectortype="straight" strokeweight="1.5pt">
              <v:stroke endarrow="block" endarrowwidth="narrow"/>
            </v:shape>
          </v:group>
        </w:pict>
      </w:r>
      <w:r w:rsidRPr="00E902DC">
        <w:t xml:space="preserve">    (2)</w:t>
      </w:r>
      <w:r w:rsidRPr="00E902DC">
        <w:rPr>
          <w:rFonts w:hAnsi="宋体" w:hint="eastAsia"/>
        </w:rPr>
        <w:t>如图</w:t>
      </w:r>
      <w:r w:rsidRPr="00E902DC">
        <w:rPr>
          <w:rFonts w:hAnsi="宋体"/>
        </w:rPr>
        <w:t>15</w:t>
      </w:r>
      <w:r w:rsidRPr="00E902DC">
        <w:rPr>
          <w:rFonts w:hAnsi="宋体" w:hint="eastAsia"/>
        </w:rPr>
        <w:t>所示，一束光</w:t>
      </w:r>
      <w:r w:rsidRPr="00E902DC">
        <w:rPr>
          <w:i/>
        </w:rPr>
        <w:t>AO</w:t>
      </w:r>
      <w:r w:rsidRPr="00E902DC">
        <w:rPr>
          <w:rFonts w:hAnsi="宋体" w:hint="eastAsia"/>
        </w:rPr>
        <w:t>从空气斜射入水中，请在图中画出：</w:t>
      </w:r>
      <w:fldSimple w:instr=" = 1 \* GB3 ">
        <w:r w:rsidRPr="00E902DC">
          <w:rPr>
            <w:rFonts w:hint="eastAsia"/>
            <w:noProof/>
            <w:lang w:val="en-US" w:eastAsia="zh-CN"/>
          </w:rPr>
          <w:t>①</w:t>
        </w:r>
      </w:fldSimple>
      <w:r w:rsidRPr="00E902DC">
        <w:rPr>
          <w:rFonts w:hAnsi="宋体" w:hint="eastAsia"/>
        </w:rPr>
        <w:t>过</w:t>
      </w:r>
      <w:r w:rsidRPr="00E902DC">
        <w:rPr>
          <w:i/>
        </w:rPr>
        <w:t>O</w:t>
      </w:r>
      <w:r w:rsidRPr="00E902DC">
        <w:rPr>
          <w:rFonts w:hAnsi="宋体" w:hint="eastAsia"/>
        </w:rPr>
        <w:t>点的法线；</w:t>
      </w:r>
      <w:r w:rsidRPr="00E902DC">
        <w:rPr>
          <w:rFonts w:hAnsi="宋体"/>
        </w:rPr>
        <w:fldChar w:fldCharType="begin"/>
      </w:r>
      <w:r w:rsidRPr="00E902DC">
        <w:rPr>
          <w:rFonts w:hAnsi="宋体"/>
        </w:rPr>
        <w:instrText xml:space="preserve"> = 2 \* GB3 </w:instrText>
      </w:r>
      <w:r w:rsidRPr="00E902DC">
        <w:rPr>
          <w:rFonts w:hAnsi="宋体"/>
        </w:rPr>
        <w:fldChar w:fldCharType="separate"/>
      </w:r>
      <w:r w:rsidRPr="00E902DC">
        <w:rPr>
          <w:rFonts w:hAnsi="宋体" w:hint="eastAsia"/>
          <w:noProof/>
          <w:lang w:val="en-US" w:eastAsia="zh-CN"/>
        </w:rPr>
        <w:t>②</w:t>
      </w:r>
      <w:r w:rsidRPr="00E902DC">
        <w:rPr>
          <w:rFonts w:hAnsi="宋体"/>
        </w:rPr>
        <w:fldChar w:fldCharType="end"/>
      </w:r>
      <w:r w:rsidRPr="00E902DC">
        <w:rPr>
          <w:rFonts w:hAnsi="宋体" w:hint="eastAsia"/>
        </w:rPr>
        <w:t>折射光线的大致方向。</w:t>
      </w:r>
    </w:p>
    <w:p w:rsidR="00705E53" w:rsidRPr="00E902DC" w:rsidRDefault="00705E53" w:rsidP="00E902DC">
      <w:pPr>
        <w:spacing w:line="360" w:lineRule="auto"/>
        <w:ind w:left="31680" w:hangingChars="106" w:firstLine="31680"/>
        <w:rPr>
          <w:bCs/>
        </w:rPr>
      </w:pPr>
      <w:r w:rsidRPr="00E902DC">
        <w:rPr>
          <w:bCs/>
        </w:rPr>
        <w:t xml:space="preserve">                   </w:t>
      </w:r>
    </w:p>
    <w:p w:rsidR="00705E53" w:rsidRPr="00E902DC" w:rsidRDefault="00705E53" w:rsidP="00E902DC">
      <w:pPr>
        <w:spacing w:line="360" w:lineRule="auto"/>
        <w:rPr>
          <w:bCs/>
        </w:rPr>
      </w:pPr>
    </w:p>
    <w:p w:rsidR="00705E53" w:rsidRPr="00E902DC" w:rsidRDefault="00705E53" w:rsidP="00E902DC">
      <w:pPr>
        <w:spacing w:line="360" w:lineRule="auto"/>
        <w:rPr>
          <w:bCs/>
        </w:rPr>
      </w:pPr>
    </w:p>
    <w:p w:rsidR="00705E53" w:rsidRPr="00E902DC" w:rsidRDefault="00705E53" w:rsidP="00E902DC">
      <w:pPr>
        <w:spacing w:line="360" w:lineRule="auto"/>
        <w:rPr>
          <w:bCs/>
        </w:rPr>
      </w:pPr>
    </w:p>
    <w:p w:rsidR="00705E53" w:rsidRPr="00E902DC" w:rsidRDefault="00705E53" w:rsidP="00E902DC">
      <w:pPr>
        <w:spacing w:line="360" w:lineRule="auto"/>
      </w:pPr>
    </w:p>
    <w:p w:rsidR="00705E53" w:rsidRPr="00E902DC" w:rsidRDefault="00705E53" w:rsidP="00E902DC">
      <w:pPr>
        <w:spacing w:line="360" w:lineRule="auto"/>
      </w:pPr>
    </w:p>
    <w:p w:rsidR="00705E53" w:rsidRPr="00E902DC" w:rsidRDefault="00705E53" w:rsidP="00E902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firstLineChars="200" w:firstLine="31680"/>
        <w:jc w:val="left"/>
        <w:rPr>
          <w:kern w:val="0"/>
        </w:rPr>
      </w:pPr>
    </w:p>
    <w:p w:rsidR="00705E53" w:rsidRPr="00E902DC" w:rsidRDefault="00705E53" w:rsidP="00E902DC">
      <w:pPr>
        <w:spacing w:line="360" w:lineRule="auto"/>
        <w:ind w:left="31680" w:hangingChars="50" w:firstLine="31680"/>
        <w:rPr>
          <w:bCs/>
        </w:rPr>
      </w:pPr>
      <w:r w:rsidRPr="00E902DC">
        <w:rPr>
          <w:bCs/>
          <w:szCs w:val="21"/>
        </w:rPr>
        <w:t xml:space="preserve">    24. </w:t>
      </w:r>
      <w:r w:rsidRPr="00E902DC">
        <w:rPr>
          <w:rFonts w:hint="eastAsia"/>
          <w:bCs/>
          <w:szCs w:val="21"/>
        </w:rPr>
        <w:t>（</w:t>
      </w:r>
      <w:r w:rsidRPr="00E902DC">
        <w:rPr>
          <w:bCs/>
          <w:szCs w:val="21"/>
        </w:rPr>
        <w:t>6</w:t>
      </w:r>
      <w:r w:rsidRPr="00E902DC">
        <w:rPr>
          <w:rFonts w:hint="eastAsia"/>
          <w:bCs/>
          <w:szCs w:val="21"/>
        </w:rPr>
        <w:t>分）</w:t>
      </w:r>
      <w:r w:rsidRPr="00E902DC">
        <w:rPr>
          <w:rFonts w:hint="eastAsia"/>
          <w:bCs/>
        </w:rPr>
        <w:t>小强同学的质量为</w:t>
      </w:r>
      <w:r w:rsidRPr="00E902DC">
        <w:rPr>
          <w:bCs/>
        </w:rPr>
        <w:t>60 kg</w:t>
      </w:r>
      <w:r w:rsidRPr="00E902DC">
        <w:rPr>
          <w:rFonts w:hint="eastAsia"/>
          <w:bCs/>
        </w:rPr>
        <w:t>，他站立在水平地面上时，每只脚底与地面的接触面积为</w:t>
      </w:r>
      <w:r w:rsidRPr="00E902DC">
        <w:rPr>
          <w:bCs/>
        </w:rPr>
        <w:t>0.025 m</w:t>
      </w:r>
      <w:r w:rsidRPr="00E902DC">
        <w:rPr>
          <w:bCs/>
          <w:szCs w:val="24"/>
          <w:vertAlign w:val="superscript"/>
        </w:rPr>
        <w:t xml:space="preserve">2 </w:t>
      </w:r>
      <w:r w:rsidRPr="00E902DC">
        <w:rPr>
          <w:rFonts w:hint="eastAsia"/>
          <w:bCs/>
          <w:szCs w:val="24"/>
        </w:rPr>
        <w:t>，</w:t>
      </w:r>
      <w:r w:rsidRPr="00E902DC">
        <w:rPr>
          <w:i/>
          <w:iCs/>
        </w:rPr>
        <w:t>g</w:t>
      </w:r>
      <w:r w:rsidRPr="00E902DC">
        <w:rPr>
          <w:rFonts w:hint="eastAsia"/>
          <w:bCs/>
        </w:rPr>
        <w:t>取</w:t>
      </w:r>
      <w:r w:rsidRPr="00E902DC">
        <w:rPr>
          <w:bCs/>
        </w:rPr>
        <w:t>10N/kg</w:t>
      </w:r>
      <w:r w:rsidRPr="00E902DC">
        <w:rPr>
          <w:rFonts w:hint="eastAsia"/>
          <w:bCs/>
        </w:rPr>
        <w:t>，求：</w:t>
      </w:r>
      <w:r w:rsidRPr="00E902DC">
        <w:rPr>
          <w:bCs/>
          <w:sz w:val="4"/>
        </w:rPr>
        <w:t>[</w:t>
      </w:r>
      <w:r w:rsidRPr="00E902DC">
        <w:rPr>
          <w:rFonts w:hint="eastAsia"/>
          <w:bCs/>
          <w:sz w:val="4"/>
        </w:rPr>
        <w:t>来源</w:t>
      </w:r>
      <w:r w:rsidRPr="00E902DC">
        <w:rPr>
          <w:bCs/>
          <w:sz w:val="4"/>
        </w:rPr>
        <w:t>:Z&amp;xx&amp;k.Com]</w:t>
      </w:r>
    </w:p>
    <w:p w:rsidR="00705E53" w:rsidRPr="00E902DC" w:rsidRDefault="00705E53" w:rsidP="00E902DC">
      <w:pPr>
        <w:spacing w:line="360" w:lineRule="auto"/>
        <w:ind w:firstLineChars="250" w:firstLine="31680"/>
        <w:rPr>
          <w:bCs/>
        </w:rPr>
      </w:pPr>
      <w:r w:rsidRPr="00E902DC">
        <w:rPr>
          <w:bCs/>
        </w:rPr>
        <w:t xml:space="preserve">(1)  </w:t>
      </w:r>
      <w:r w:rsidRPr="00E902DC">
        <w:rPr>
          <w:rFonts w:hint="eastAsia"/>
          <w:bCs/>
        </w:rPr>
        <w:t>小强同学受到的重力是多少？</w:t>
      </w:r>
    </w:p>
    <w:p w:rsidR="00705E53" w:rsidRPr="00E902DC" w:rsidRDefault="00705E53" w:rsidP="00E902DC">
      <w:pPr>
        <w:spacing w:line="360" w:lineRule="auto"/>
        <w:ind w:left="420"/>
        <w:rPr>
          <w:bCs/>
        </w:rPr>
      </w:pPr>
      <w:r w:rsidRPr="00E902DC">
        <w:rPr>
          <w:rFonts w:hint="eastAsia"/>
          <w:bCs/>
        </w:rPr>
        <w:t>（</w:t>
      </w:r>
      <w:r w:rsidRPr="00E902DC">
        <w:rPr>
          <w:bCs/>
        </w:rPr>
        <w:t>2</w:t>
      </w:r>
      <w:r w:rsidRPr="00E902DC">
        <w:rPr>
          <w:rFonts w:hint="eastAsia"/>
          <w:bCs/>
        </w:rPr>
        <w:t>）小强同学双脚站立时对地面的压强是多大？</w:t>
      </w:r>
    </w:p>
    <w:p w:rsidR="00705E53" w:rsidRPr="00E902DC" w:rsidRDefault="00705E53" w:rsidP="00E902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firstLineChars="200" w:firstLine="31680"/>
        <w:jc w:val="left"/>
        <w:rPr>
          <w:kern w:val="0"/>
        </w:rPr>
      </w:pPr>
    </w:p>
    <w:p w:rsidR="00705E53" w:rsidRPr="00E902DC" w:rsidRDefault="00705E53" w:rsidP="00E902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firstLineChars="200" w:firstLine="31680"/>
        <w:jc w:val="left"/>
        <w:rPr>
          <w:kern w:val="0"/>
        </w:rPr>
      </w:pPr>
    </w:p>
    <w:p w:rsidR="00705E53" w:rsidRPr="00E902DC" w:rsidRDefault="00705E53" w:rsidP="00E902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firstLineChars="200" w:firstLine="31680"/>
        <w:jc w:val="left"/>
        <w:rPr>
          <w:rFonts w:hAnsi="宋体"/>
          <w:i/>
          <w:kern w:val="0"/>
        </w:rPr>
      </w:pPr>
      <w:r>
        <w:rPr>
          <w:noProof/>
        </w:rPr>
        <w:pict>
          <v:group id="_x0000_s1170" alt="学科网(www.zxxk.com)--教育资源门户，提供试卷、教案、课件、论文、素材及各类教学资源下载，还有大量而丰富的教学相关资讯！" style="position:absolute;left:0;text-align:left;margin-left:286.15pt;margin-top:35.8pt;width:140.4pt;height:106.8pt;z-index:251648000" coordsize="3152,2235">
            <v:shape id="_x0000_s1171" type="#_x0000_t202" style="position:absolute;left:1351;top:1845;width:992;height:390" strokecolor="white">
              <v:textbox>
                <w:txbxContent>
                  <w:p w:rsidR="00705E53" w:rsidRDefault="00705E53" w:rsidP="00E902DC">
                    <w:pPr>
                      <w:rPr>
                        <w:rFonts w:ascii="楷体" w:eastAsia="楷体" w:hAnsi="楷体"/>
                        <w:sz w:val="18"/>
                        <w:szCs w:val="18"/>
                      </w:rPr>
                    </w:pPr>
                    <w:r>
                      <w:rPr>
                        <w:rFonts w:ascii="楷体" w:eastAsia="楷体" w:hAnsi="楷体" w:hint="eastAsia"/>
                        <w:sz w:val="18"/>
                        <w:szCs w:val="18"/>
                      </w:rPr>
                      <w:t>图</w:t>
                    </w:r>
                    <w:r>
                      <w:rPr>
                        <w:rFonts w:ascii="楷体" w:eastAsia="楷体" w:hAnsi="楷体"/>
                        <w:sz w:val="18"/>
                        <w:szCs w:val="18"/>
                      </w:rPr>
                      <w:t>16</w:t>
                    </w:r>
                  </w:p>
                </w:txbxContent>
              </v:textbox>
            </v:shape>
            <v:group id="_x0000_s1172" style="position:absolute;width:3152;height:1950" coordsize="3152,1950">
              <v:shape id="_x0000_s1173" type="#_x0000_t32" style="position:absolute;left:2567;top:99;width:0;height:600;flip:y" o:connectortype="straight"/>
              <v:group id="_x0000_s1174" style="position:absolute;width:3152;height:1950" coordsize="3152,1950">
                <v:shape id="_x0000_s1175" type="#_x0000_t202" style="position:absolute;top:540;width:825;height:495" stroked="f">
                  <v:fill opacity="0"/>
                  <v:textbox>
                    <w:txbxContent>
                      <w:p w:rsidR="00705E53" w:rsidRDefault="00705E53" w:rsidP="00E902DC">
                        <w:pPr>
                          <w:rPr>
                            <w:i/>
                            <w:sz w:val="18"/>
                            <w:szCs w:val="18"/>
                          </w:rPr>
                        </w:pPr>
                        <w:r>
                          <w:rPr>
                            <w:sz w:val="18"/>
                            <w:szCs w:val="18"/>
                          </w:rPr>
                          <w:t xml:space="preserve">  </w:t>
                        </w:r>
                        <w:r>
                          <w:rPr>
                            <w:i/>
                            <w:sz w:val="18"/>
                            <w:szCs w:val="18"/>
                          </w:rPr>
                          <w:t>U</w:t>
                        </w:r>
                      </w:p>
                    </w:txbxContent>
                  </v:textbox>
                </v:shape>
                <v:group id="_x0000_s1176" style="position:absolute;left:362;width:2790;height:1950" coordsize="2790,1950">
                  <v:shape id="_x0000_s1177" type="#_x0000_t202" style="position:absolute;left:870;top:1455;width:585;height:495" strokecolor="white">
                    <v:textbox>
                      <w:txbxContent>
                        <w:p w:rsidR="00705E53" w:rsidRDefault="00705E53" w:rsidP="00E902DC">
                          <w:pPr>
                            <w:rPr>
                              <w:i/>
                              <w:sz w:val="18"/>
                              <w:szCs w:val="18"/>
                            </w:rPr>
                          </w:pPr>
                          <w:r>
                            <w:rPr>
                              <w:i/>
                              <w:sz w:val="18"/>
                              <w:szCs w:val="18"/>
                            </w:rPr>
                            <w:t>R</w:t>
                          </w:r>
                          <w:r>
                            <w:rPr>
                              <w:sz w:val="18"/>
                              <w:szCs w:val="18"/>
                              <w:vertAlign w:val="subscript"/>
                            </w:rPr>
                            <w:t>1</w:t>
                          </w:r>
                        </w:p>
                      </w:txbxContent>
                    </v:textbox>
                  </v:shape>
                  <v:shape id="_x0000_s1178" type="#_x0000_t202" style="position:absolute;left:870;top:45;width:681;height:495" stroked="f">
                    <v:fill opacity="0"/>
                    <v:textbox>
                      <w:txbxContent>
                        <w:p w:rsidR="00705E53" w:rsidRDefault="00705E53" w:rsidP="00E902DC">
                          <w:pPr>
                            <w:rPr>
                              <w:i/>
                              <w:sz w:val="18"/>
                              <w:szCs w:val="18"/>
                            </w:rPr>
                          </w:pPr>
                          <w:r>
                            <w:rPr>
                              <w:i/>
                              <w:sz w:val="18"/>
                              <w:szCs w:val="18"/>
                            </w:rPr>
                            <w:t>R</w:t>
                          </w:r>
                          <w:r>
                            <w:rPr>
                              <w:sz w:val="18"/>
                              <w:szCs w:val="18"/>
                              <w:vertAlign w:val="subscript"/>
                            </w:rPr>
                            <w:t>2</w:t>
                          </w:r>
                        </w:p>
                      </w:txbxContent>
                    </v:textbox>
                  </v:shape>
                  <v:group id="_x0000_s1179" style="position:absolute;width:2790;height:1584" coordsize="2790,1584">
                    <v:shape id="_x0000_s1180" type="#_x0000_t32" style="position:absolute;left:107;top:969;width:1;height:540" o:connectortype="straight">
                      <v:stroke endarrow="block"/>
                    </v:shape>
                    <v:shape id="_x0000_s1181" type="#_x0000_t32" style="position:absolute;left:107;top:99;width:0;height:525;flip:y" o:connectortype="straight">
                      <v:stroke endarrow="block"/>
                    </v:shape>
                    <v:group id="_x0000_s1182" style="position:absolute;width:2790;height:1584" coordsize="2790,1584">
                      <v:group id="_x0000_s1183" style="position:absolute;width:2790;height:1509" coordsize="2790,1509">
                        <v:line id="_x0000_s1184" style="position:absolute" from="0,99" to="2790,99"/>
                        <v:shape id="_x0000_s1185" type="#_x0000_t32" style="position:absolute;top:1509;width:2790;height:0;flip:x" o:connectortype="straight"/>
                        <v:group id="_x0000_s1186" style="position:absolute;left:788;width:2002;height:1509" coordsize="2002,1509">
                          <v:shape id="_x0000_s1187" type="#_x0000_t32" style="position:absolute;left:2002;top:99;width:0;height:1410" o:connectortype="straight"/>
                          <v:rect id="_x0000_s1188" style="position:absolute;width:681;height:174"/>
                        </v:group>
                      </v:group>
                      <v:rect id="_x0000_s1189" style="position:absolute;left:900;top:1410;width:681;height:174"/>
                    </v:group>
                    <v:group id="_x0000_s1190" style="position:absolute;left:442;top:99;width:1763;height:906" coordsize="1763,906">
                      <v:shape id="_x0000_s1191" type="#_x0000_t32" style="position:absolute;width:0;height:600" o:connectortype="straight"/>
                      <v:shape id="_x0000_s1192" type="#_x0000_t32" style="position:absolute;top:600;width:1763;height:0" o:connectortype="straight"/>
                      <v:group id="_x0000_s1193" style="position:absolute;left:547;top:444;width:401;height:312" coordsize="401,312">
                        <v:group id="_x0000_s1194" style="position:absolute;left:39;width:362;height:312" coordsize="362,312">
                          <v:rect id="_x0000_s1195" style="position:absolute;width:362;height:312" stroked="f"/>
                          <v:group id="_x0000_s1196" style="position:absolute;width:362;height:156" coordsize="362,156">
                            <v:line id="_x0000_s1197" style="position:absolute;flip:y" from="0,0" to="362,156">
                              <v:stroke startarrow="oval" startarrowwidth="narrow" startarrowlength="short"/>
                            </v:line>
                            <v:line id="_x0000_s1198" style="position:absolute" from="362,156" to="362,156">
                              <v:stroke startarrow="oval" startarrowwidth="narrow" startarrowlength="short" endarrow="oval" endarrowwidth="narrow" endarrowlength="short"/>
                            </v:line>
                          </v:group>
                        </v:group>
                        <v:shape id="_x0000_s1199" type="#_x0000_t120" style="position:absolute;top:113;width:89;height:96">
                          <o:lock v:ext="edit" aspectratio="t"/>
                        </v:shape>
                      </v:group>
                      <v:shape id="_x0000_s1200" type="#_x0000_t202" style="position:absolute;left:544;top:477;width:600;height:429" stroked="f">
                        <v:fill opacity="0"/>
                        <v:textbox>
                          <w:txbxContent>
                            <w:p w:rsidR="00705E53" w:rsidRDefault="00705E53" w:rsidP="00E902DC">
                              <w:pPr>
                                <w:rPr>
                                  <w:i/>
                                  <w:sz w:val="18"/>
                                  <w:szCs w:val="18"/>
                                </w:rPr>
                              </w:pPr>
                              <w:r>
                                <w:rPr>
                                  <w:i/>
                                  <w:sz w:val="18"/>
                                  <w:szCs w:val="18"/>
                                </w:rPr>
                                <w:t>S</w:t>
                              </w:r>
                            </w:p>
                          </w:txbxContent>
                        </v:textbox>
                      </v:shape>
                    </v:group>
                  </v:group>
                </v:group>
              </v:group>
            </v:group>
          </v:group>
        </w:pict>
      </w:r>
      <w:r w:rsidRPr="00E902DC">
        <w:rPr>
          <w:kern w:val="0"/>
        </w:rPr>
        <w:t>25</w:t>
      </w:r>
      <w:r w:rsidRPr="00E902DC">
        <w:rPr>
          <w:rFonts w:hAnsi="宋体"/>
          <w:kern w:val="0"/>
        </w:rPr>
        <w:t>.</w:t>
      </w:r>
      <w:r w:rsidRPr="00E902DC">
        <w:rPr>
          <w:rFonts w:hAnsi="宋体" w:hint="eastAsia"/>
          <w:kern w:val="0"/>
        </w:rPr>
        <w:t>（</w:t>
      </w:r>
      <w:r w:rsidRPr="00E902DC">
        <w:rPr>
          <w:rFonts w:hAnsi="宋体"/>
          <w:kern w:val="0"/>
        </w:rPr>
        <w:t>6</w:t>
      </w:r>
      <w:r w:rsidRPr="00E902DC">
        <w:rPr>
          <w:rFonts w:hAnsi="宋体" w:hint="eastAsia"/>
          <w:kern w:val="0"/>
        </w:rPr>
        <w:t>分）</w:t>
      </w:r>
      <w:r w:rsidRPr="00E902DC">
        <w:rPr>
          <w:rFonts w:hAnsi="宋体"/>
          <w:kern w:val="0"/>
        </w:rPr>
        <w:t xml:space="preserve"> </w:t>
      </w:r>
      <w:r w:rsidRPr="00E902DC">
        <w:rPr>
          <w:rFonts w:hAnsi="宋体" w:hint="eastAsia"/>
          <w:kern w:val="0"/>
        </w:rPr>
        <w:t>某校科技小组设计了一个简易的电热器，电路原理如图</w:t>
      </w:r>
      <w:r w:rsidRPr="00E902DC">
        <w:rPr>
          <w:rFonts w:hAnsi="宋体"/>
          <w:kern w:val="0"/>
        </w:rPr>
        <w:t>16</w:t>
      </w:r>
      <w:r w:rsidRPr="00E902DC">
        <w:rPr>
          <w:rFonts w:hAnsi="宋体" w:hint="eastAsia"/>
          <w:kern w:val="0"/>
        </w:rPr>
        <w:t>所示，其中</w:t>
      </w:r>
      <w:r w:rsidRPr="00E902DC">
        <w:rPr>
          <w:rFonts w:hAnsi="宋体"/>
          <w:i/>
          <w:kern w:val="0"/>
        </w:rPr>
        <w:t>U=</w:t>
      </w:r>
    </w:p>
    <w:p w:rsidR="00705E53" w:rsidRPr="00E902DC" w:rsidRDefault="00705E53" w:rsidP="00E902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left"/>
        <w:rPr>
          <w:kern w:val="0"/>
        </w:rPr>
      </w:pPr>
      <w:r w:rsidRPr="00E902DC">
        <w:rPr>
          <w:rFonts w:hAnsi="宋体"/>
          <w:kern w:val="0"/>
        </w:rPr>
        <w:t xml:space="preserve">10 V, </w:t>
      </w:r>
      <w:r w:rsidRPr="00E902DC">
        <w:rPr>
          <w:i/>
          <w:kern w:val="0"/>
        </w:rPr>
        <w:t>R</w:t>
      </w:r>
      <w:r w:rsidRPr="00E902DC">
        <w:rPr>
          <w:kern w:val="0"/>
          <w:vertAlign w:val="subscript"/>
        </w:rPr>
        <w:t>1</w:t>
      </w:r>
      <w:r w:rsidRPr="00E902DC">
        <w:rPr>
          <w:kern w:val="0"/>
        </w:rPr>
        <w:t>=10 Ω</w:t>
      </w:r>
      <w:r w:rsidRPr="00E902DC">
        <w:rPr>
          <w:rFonts w:hAnsi="宋体" w:hint="eastAsia"/>
          <w:kern w:val="0"/>
        </w:rPr>
        <w:t>，</w:t>
      </w:r>
      <w:r w:rsidRPr="00E902DC">
        <w:rPr>
          <w:i/>
          <w:kern w:val="0"/>
        </w:rPr>
        <w:t>R</w:t>
      </w:r>
      <w:r w:rsidRPr="00E902DC">
        <w:rPr>
          <w:kern w:val="0"/>
          <w:vertAlign w:val="subscript"/>
        </w:rPr>
        <w:t>2</w:t>
      </w:r>
      <w:r w:rsidRPr="00E902DC">
        <w:rPr>
          <w:kern w:val="0"/>
        </w:rPr>
        <w:t>=15 Ω</w:t>
      </w:r>
      <w:r w:rsidRPr="00E902DC">
        <w:rPr>
          <w:rFonts w:hAnsi="宋体" w:hint="eastAsia"/>
          <w:kern w:val="0"/>
        </w:rPr>
        <w:t>。求</w:t>
      </w:r>
      <w:r w:rsidRPr="00E902DC">
        <w:rPr>
          <w:kern w:val="0"/>
        </w:rPr>
        <w:t>:</w:t>
      </w:r>
    </w:p>
    <w:p w:rsidR="00705E53" w:rsidRPr="00E902DC" w:rsidRDefault="00705E53" w:rsidP="00E902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31680" w:hangingChars="200" w:firstLine="31680"/>
        <w:jc w:val="left"/>
        <w:rPr>
          <w:kern w:val="0"/>
        </w:rPr>
      </w:pPr>
      <w:r w:rsidRPr="00E902DC">
        <w:rPr>
          <w:kern w:val="0"/>
        </w:rPr>
        <w:t xml:space="preserve">    (1) </w:t>
      </w:r>
      <w:r w:rsidRPr="00E902DC">
        <w:rPr>
          <w:rFonts w:hAnsi="宋体" w:hint="eastAsia"/>
          <w:kern w:val="0"/>
        </w:rPr>
        <w:t>开关</w:t>
      </w:r>
      <w:r w:rsidRPr="00E902DC">
        <w:rPr>
          <w:i/>
          <w:kern w:val="0"/>
        </w:rPr>
        <w:t>S</w:t>
      </w:r>
      <w:r w:rsidRPr="00E902DC">
        <w:rPr>
          <w:rFonts w:hAnsi="宋体" w:hint="eastAsia"/>
          <w:kern w:val="0"/>
        </w:rPr>
        <w:t>闭合时，电路的功率为多少</w:t>
      </w:r>
      <w:r w:rsidRPr="00E902DC">
        <w:rPr>
          <w:kern w:val="0"/>
        </w:rPr>
        <w:t xml:space="preserve">?  </w:t>
      </w:r>
    </w:p>
    <w:p w:rsidR="00705E53" w:rsidRPr="00E902DC" w:rsidRDefault="00705E53" w:rsidP="00E902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31680" w:hangingChars="200" w:firstLine="31680"/>
        <w:jc w:val="left"/>
        <w:rPr>
          <w:kern w:val="0"/>
        </w:rPr>
      </w:pPr>
      <w:r w:rsidRPr="00E902DC">
        <w:rPr>
          <w:kern w:val="0"/>
        </w:rPr>
        <w:t xml:space="preserve">    (2) </w:t>
      </w:r>
      <w:r w:rsidRPr="00E902DC">
        <w:rPr>
          <w:rFonts w:hAnsi="宋体" w:hint="eastAsia"/>
          <w:kern w:val="0"/>
        </w:rPr>
        <w:t>开关</w:t>
      </w:r>
      <w:r w:rsidRPr="00E902DC">
        <w:rPr>
          <w:i/>
          <w:kern w:val="0"/>
        </w:rPr>
        <w:t>S</w:t>
      </w:r>
      <w:r w:rsidRPr="00E902DC">
        <w:rPr>
          <w:rFonts w:hAnsi="宋体" w:hint="eastAsia"/>
          <w:kern w:val="0"/>
        </w:rPr>
        <w:t>断开时，电路中的电流为多大</w:t>
      </w:r>
      <w:r w:rsidRPr="00E902DC">
        <w:rPr>
          <w:kern w:val="0"/>
        </w:rPr>
        <w:t xml:space="preserve">?   </w:t>
      </w:r>
    </w:p>
    <w:p w:rsidR="00705E53" w:rsidRPr="00E902DC" w:rsidRDefault="00705E53" w:rsidP="00E902DC">
      <w:pPr>
        <w:spacing w:line="360" w:lineRule="auto"/>
        <w:rPr>
          <w:bCs/>
          <w:szCs w:val="21"/>
        </w:rPr>
      </w:pPr>
    </w:p>
    <w:p w:rsidR="00705E53" w:rsidRPr="00E902DC" w:rsidRDefault="00705E53" w:rsidP="00E902DC">
      <w:pPr>
        <w:spacing w:line="360" w:lineRule="auto"/>
        <w:rPr>
          <w:bCs/>
          <w:szCs w:val="21"/>
        </w:rPr>
      </w:pPr>
    </w:p>
    <w:p w:rsidR="00705E53" w:rsidRPr="00E902DC" w:rsidRDefault="00705E53" w:rsidP="00E902DC">
      <w:pPr>
        <w:autoSpaceDE w:val="0"/>
        <w:autoSpaceDN w:val="0"/>
        <w:adjustRightInd w:val="0"/>
        <w:spacing w:before="271" w:line="360" w:lineRule="auto"/>
        <w:ind w:right="3398"/>
        <w:rPr>
          <w:b/>
        </w:rPr>
      </w:pPr>
      <w:r w:rsidRPr="00E902DC">
        <w:rPr>
          <w:rFonts w:hAnsi="宋体" w:hint="eastAsia"/>
          <w:b/>
        </w:rPr>
        <w:t>四、实验与探究题</w:t>
      </w:r>
      <w:r w:rsidRPr="00E902DC">
        <w:rPr>
          <w:b/>
        </w:rPr>
        <w:t>(</w:t>
      </w:r>
      <w:r w:rsidRPr="00E902DC">
        <w:rPr>
          <w:rFonts w:hAnsi="宋体" w:hint="eastAsia"/>
          <w:b/>
        </w:rPr>
        <w:t>共</w:t>
      </w:r>
      <w:r w:rsidRPr="00E902DC">
        <w:rPr>
          <w:b/>
        </w:rPr>
        <w:t>l4</w:t>
      </w:r>
      <w:r w:rsidRPr="00E902DC">
        <w:rPr>
          <w:rFonts w:hAnsi="宋体" w:hint="eastAsia"/>
          <w:b/>
        </w:rPr>
        <w:t>分</w:t>
      </w:r>
      <w:r w:rsidRPr="00E902DC">
        <w:rPr>
          <w:b/>
        </w:rPr>
        <w:t>)</w:t>
      </w:r>
    </w:p>
    <w:p w:rsidR="00705E53" w:rsidRPr="00E902DC" w:rsidRDefault="00705E53" w:rsidP="00E902DC">
      <w:pPr>
        <w:spacing w:line="360" w:lineRule="auto"/>
        <w:ind w:firstLineChars="200" w:firstLine="31680"/>
        <w:rPr>
          <w:rFonts w:hAnsi="宋体"/>
          <w:szCs w:val="21"/>
        </w:rPr>
      </w:pPr>
      <w:r w:rsidRPr="00E902DC">
        <w:rPr>
          <w:rFonts w:hAnsi="宋体"/>
          <w:szCs w:val="21"/>
        </w:rPr>
        <w:t>26.</w:t>
      </w:r>
      <w:r w:rsidRPr="00E902DC">
        <w:rPr>
          <w:rFonts w:hAnsi="宋体" w:hint="eastAsia"/>
          <w:szCs w:val="21"/>
        </w:rPr>
        <w:t>（</w:t>
      </w:r>
      <w:r w:rsidRPr="00E902DC">
        <w:rPr>
          <w:szCs w:val="21"/>
        </w:rPr>
        <w:t>6</w:t>
      </w:r>
      <w:r w:rsidRPr="00E902DC">
        <w:rPr>
          <w:rFonts w:hAnsi="宋体" w:hint="eastAsia"/>
          <w:szCs w:val="21"/>
        </w:rPr>
        <w:t>分）</w:t>
      </w:r>
      <w:r w:rsidRPr="00E902DC">
        <w:rPr>
          <w:rFonts w:ascii="??" w:hAnsi="??" w:hint="eastAsia"/>
          <w:szCs w:val="21"/>
        </w:rPr>
        <w:t>小聪、小明分别</w:t>
      </w:r>
      <w:r w:rsidRPr="00E902DC">
        <w:rPr>
          <w:rFonts w:hAnsi="宋体" w:hint="eastAsia"/>
          <w:szCs w:val="21"/>
        </w:rPr>
        <w:t>做了两个不同的探究。</w:t>
      </w:r>
    </w:p>
    <w:p w:rsidR="00705E53" w:rsidRPr="00E902DC" w:rsidRDefault="00705E53" w:rsidP="00E902DC">
      <w:pPr>
        <w:spacing w:line="360" w:lineRule="auto"/>
        <w:ind w:firstLineChars="200" w:firstLine="31680"/>
        <w:rPr>
          <w:szCs w:val="21"/>
        </w:rPr>
      </w:pPr>
      <w:r w:rsidRPr="00E902DC">
        <w:rPr>
          <w:rFonts w:hAnsi="宋体" w:hint="eastAsia"/>
          <w:sz w:val="22"/>
          <w:szCs w:val="21"/>
        </w:rPr>
        <w:t>（</w:t>
      </w:r>
      <w:r w:rsidRPr="00E902DC">
        <w:rPr>
          <w:sz w:val="22"/>
          <w:szCs w:val="21"/>
        </w:rPr>
        <w:t>1</w:t>
      </w:r>
      <w:r w:rsidRPr="00E902DC">
        <w:rPr>
          <w:rFonts w:hAnsi="宋体" w:hint="eastAsia"/>
          <w:sz w:val="22"/>
          <w:szCs w:val="21"/>
        </w:rPr>
        <w:t>）</w:t>
      </w:r>
      <w:r w:rsidRPr="00E902DC">
        <w:rPr>
          <w:rFonts w:ascii="??" w:hAnsi="??" w:hint="eastAsia"/>
          <w:szCs w:val="21"/>
        </w:rPr>
        <w:t>小聪利用图</w:t>
      </w:r>
      <w:r w:rsidRPr="00E902DC">
        <w:rPr>
          <w:rFonts w:ascii="??" w:hAnsi="??"/>
          <w:szCs w:val="21"/>
        </w:rPr>
        <w:t>17</w:t>
      </w:r>
      <w:r w:rsidRPr="00E902DC">
        <w:rPr>
          <w:rFonts w:hAnsi="宋体" w:hint="eastAsia"/>
          <w:szCs w:val="21"/>
        </w:rPr>
        <w:t>所示的器材对“浮力大小与哪些因素有关”进行了以下探究：</w:t>
      </w:r>
    </w:p>
    <w:p w:rsidR="00705E53" w:rsidRPr="00E902DC" w:rsidRDefault="00705E53" w:rsidP="00E902DC">
      <w:pPr>
        <w:spacing w:line="360" w:lineRule="auto"/>
        <w:ind w:firstLineChars="200" w:firstLine="31680"/>
        <w:rPr>
          <w:szCs w:val="21"/>
        </w:rPr>
      </w:pPr>
      <w:r w:rsidRPr="00E902DC">
        <w:rPr>
          <w:szCs w:val="21"/>
        </w:rPr>
        <w:fldChar w:fldCharType="begin"/>
      </w:r>
      <w:r w:rsidRPr="00E902DC">
        <w:rPr>
          <w:szCs w:val="21"/>
        </w:rPr>
        <w:instrText xml:space="preserve"> = 1 \* GB3 </w:instrText>
      </w:r>
      <w:r w:rsidRPr="00E902DC">
        <w:rPr>
          <w:szCs w:val="21"/>
        </w:rPr>
        <w:fldChar w:fldCharType="separate"/>
      </w:r>
      <w:r w:rsidRPr="00E902DC">
        <w:rPr>
          <w:rFonts w:hint="eastAsia"/>
          <w:noProof/>
          <w:szCs w:val="21"/>
          <w:lang w:val="en-US" w:eastAsia="zh-CN"/>
        </w:rPr>
        <w:t>①</w:t>
      </w:r>
      <w:r w:rsidRPr="00E902DC">
        <w:rPr>
          <w:szCs w:val="21"/>
        </w:rPr>
        <w:fldChar w:fldCharType="end"/>
      </w:r>
      <w:r w:rsidRPr="00E902DC">
        <w:rPr>
          <w:rFonts w:hAnsi="宋体" w:hint="eastAsia"/>
          <w:szCs w:val="21"/>
        </w:rPr>
        <w:t>选择器材</w:t>
      </w:r>
      <w:r w:rsidRPr="00E902DC">
        <w:rPr>
          <w:szCs w:val="21"/>
        </w:rPr>
        <w:t>a</w:t>
      </w:r>
      <w:r w:rsidRPr="00E902DC">
        <w:rPr>
          <w:rFonts w:hint="eastAsia"/>
          <w:szCs w:val="21"/>
        </w:rPr>
        <w:t>、</w:t>
      </w:r>
      <w:r w:rsidRPr="00E902DC">
        <w:rPr>
          <w:szCs w:val="21"/>
        </w:rPr>
        <w:t>c</w:t>
      </w:r>
      <w:r w:rsidRPr="00E902DC">
        <w:rPr>
          <w:rFonts w:hint="eastAsia"/>
          <w:szCs w:val="21"/>
        </w:rPr>
        <w:t>、</w:t>
      </w:r>
      <w:r w:rsidRPr="00E902DC">
        <w:rPr>
          <w:szCs w:val="21"/>
        </w:rPr>
        <w:t>d</w:t>
      </w:r>
      <w:r w:rsidRPr="00E902DC">
        <w:rPr>
          <w:rFonts w:hint="eastAsia"/>
          <w:szCs w:val="21"/>
        </w:rPr>
        <w:t>、</w:t>
      </w:r>
      <w:r w:rsidRPr="00E902DC">
        <w:rPr>
          <w:szCs w:val="21"/>
        </w:rPr>
        <w:t>e</w:t>
      </w:r>
      <w:r w:rsidRPr="00E902DC">
        <w:rPr>
          <w:rFonts w:hint="eastAsia"/>
          <w:szCs w:val="21"/>
        </w:rPr>
        <w:t>探究“</w:t>
      </w:r>
      <w:r w:rsidRPr="00E902DC">
        <w:rPr>
          <w:rFonts w:hAnsi="宋体" w:hint="eastAsia"/>
          <w:szCs w:val="21"/>
        </w:rPr>
        <w:t>浮力的大小是否与物体浸在液体中的体积有关”；</w:t>
      </w:r>
    </w:p>
    <w:p w:rsidR="00705E53" w:rsidRPr="00E902DC" w:rsidRDefault="00705E53" w:rsidP="00E902DC">
      <w:pPr>
        <w:spacing w:line="360" w:lineRule="auto"/>
        <w:ind w:firstLineChars="200" w:firstLine="31680"/>
        <w:rPr>
          <w:szCs w:val="21"/>
        </w:rPr>
      </w:pPr>
      <w:r w:rsidRPr="00E902DC">
        <w:rPr>
          <w:szCs w:val="21"/>
        </w:rPr>
        <w:fldChar w:fldCharType="begin"/>
      </w:r>
      <w:r w:rsidRPr="00E902DC">
        <w:rPr>
          <w:szCs w:val="21"/>
        </w:rPr>
        <w:instrText xml:space="preserve"> = 2 \* GB3 </w:instrText>
      </w:r>
      <w:r w:rsidRPr="00E902DC">
        <w:rPr>
          <w:szCs w:val="21"/>
        </w:rPr>
        <w:fldChar w:fldCharType="separate"/>
      </w:r>
      <w:r w:rsidRPr="00E902DC">
        <w:rPr>
          <w:rFonts w:hint="eastAsia"/>
          <w:noProof/>
          <w:szCs w:val="21"/>
          <w:lang w:val="en-US" w:eastAsia="zh-CN"/>
        </w:rPr>
        <w:t>②</w:t>
      </w:r>
      <w:r w:rsidRPr="00E902DC">
        <w:rPr>
          <w:szCs w:val="21"/>
        </w:rPr>
        <w:fldChar w:fldCharType="end"/>
      </w:r>
      <w:r w:rsidRPr="00E902DC">
        <w:rPr>
          <w:rFonts w:hAnsi="宋体" w:hint="eastAsia"/>
          <w:szCs w:val="21"/>
        </w:rPr>
        <w:t>选择器材</w:t>
      </w:r>
      <w:r w:rsidRPr="00E902DC">
        <w:rPr>
          <w:szCs w:val="21"/>
        </w:rPr>
        <w:t>a</w:t>
      </w:r>
      <w:r w:rsidRPr="00E902DC">
        <w:rPr>
          <w:rFonts w:hint="eastAsia"/>
          <w:szCs w:val="21"/>
        </w:rPr>
        <w:t>、</w:t>
      </w:r>
      <w:r w:rsidRPr="00E902DC">
        <w:rPr>
          <w:szCs w:val="21"/>
        </w:rPr>
        <w:t>d</w:t>
      </w:r>
      <w:r w:rsidRPr="00E902DC">
        <w:rPr>
          <w:rFonts w:hint="eastAsia"/>
          <w:szCs w:val="21"/>
        </w:rPr>
        <w:t>、</w:t>
      </w:r>
      <w:r w:rsidRPr="00E902DC">
        <w:rPr>
          <w:szCs w:val="21"/>
        </w:rPr>
        <w:t>e</w:t>
      </w:r>
      <w:r w:rsidRPr="00E902DC">
        <w:rPr>
          <w:rFonts w:hint="eastAsia"/>
          <w:szCs w:val="21"/>
        </w:rPr>
        <w:t>、</w:t>
      </w:r>
      <w:r w:rsidRPr="00E902DC">
        <w:rPr>
          <w:szCs w:val="21"/>
        </w:rPr>
        <w:t>f</w:t>
      </w:r>
      <w:r w:rsidRPr="00E902DC">
        <w:rPr>
          <w:rFonts w:hint="eastAsia"/>
          <w:szCs w:val="21"/>
        </w:rPr>
        <w:t>探究“</w:t>
      </w:r>
      <w:r w:rsidRPr="00E902DC">
        <w:rPr>
          <w:rFonts w:hAnsi="宋体" w:hint="eastAsia"/>
          <w:szCs w:val="21"/>
        </w:rPr>
        <w:t>浮力的大小是否与液体的密度有关”；</w:t>
      </w:r>
    </w:p>
    <w:p w:rsidR="00705E53" w:rsidRPr="00E902DC" w:rsidRDefault="00705E53" w:rsidP="00E902DC">
      <w:pPr>
        <w:spacing w:line="360" w:lineRule="auto"/>
        <w:ind w:firstLineChars="200" w:firstLine="31680"/>
        <w:rPr>
          <w:rFonts w:hAnsi="宋体"/>
          <w:szCs w:val="21"/>
        </w:rPr>
      </w:pPr>
      <w:r w:rsidRPr="00E902DC">
        <w:rPr>
          <w:rFonts w:hAnsi="宋体"/>
          <w:szCs w:val="21"/>
        </w:rPr>
        <w:fldChar w:fldCharType="begin"/>
      </w:r>
      <w:r w:rsidRPr="00E902DC">
        <w:rPr>
          <w:rFonts w:hAnsi="宋体"/>
          <w:szCs w:val="21"/>
        </w:rPr>
        <w:instrText xml:space="preserve"> = 3 \* GB3 </w:instrText>
      </w:r>
      <w:r w:rsidRPr="00E902DC">
        <w:rPr>
          <w:rFonts w:hAnsi="宋体"/>
          <w:szCs w:val="21"/>
        </w:rPr>
        <w:fldChar w:fldCharType="separate"/>
      </w:r>
      <w:r w:rsidRPr="00E902DC">
        <w:rPr>
          <w:rFonts w:hAnsi="宋体" w:hint="eastAsia"/>
          <w:noProof/>
          <w:szCs w:val="21"/>
          <w:lang w:val="en-US" w:eastAsia="zh-CN"/>
        </w:rPr>
        <w:t>③</w:t>
      </w:r>
      <w:r w:rsidRPr="00E902DC">
        <w:rPr>
          <w:rFonts w:hAnsi="宋体"/>
          <w:szCs w:val="21"/>
        </w:rPr>
        <w:fldChar w:fldCharType="end"/>
      </w:r>
      <w:r w:rsidRPr="00E902DC">
        <w:rPr>
          <w:rFonts w:hAnsi="宋体" w:hint="eastAsia"/>
          <w:szCs w:val="21"/>
        </w:rPr>
        <w:t>选择器材</w:t>
      </w:r>
      <w:r w:rsidRPr="00E902DC">
        <w:rPr>
          <w:szCs w:val="21"/>
        </w:rPr>
        <w:t>a</w:t>
      </w:r>
      <w:r w:rsidRPr="00E902DC">
        <w:rPr>
          <w:rFonts w:hint="eastAsia"/>
          <w:szCs w:val="21"/>
        </w:rPr>
        <w:t>、</w:t>
      </w:r>
      <w:r w:rsidRPr="00E902DC">
        <w:rPr>
          <w:szCs w:val="21"/>
        </w:rPr>
        <w:t>b</w:t>
      </w:r>
      <w:r w:rsidRPr="00E902DC">
        <w:rPr>
          <w:rFonts w:hint="eastAsia"/>
          <w:szCs w:val="21"/>
        </w:rPr>
        <w:t>、</w:t>
      </w:r>
      <w:r w:rsidRPr="00E902DC">
        <w:rPr>
          <w:szCs w:val="21"/>
        </w:rPr>
        <w:t>d</w:t>
      </w:r>
      <w:r w:rsidRPr="00E902DC">
        <w:rPr>
          <w:rFonts w:hint="eastAsia"/>
          <w:szCs w:val="21"/>
        </w:rPr>
        <w:t>、</w:t>
      </w:r>
      <w:r w:rsidRPr="00E902DC">
        <w:rPr>
          <w:szCs w:val="21"/>
        </w:rPr>
        <w:t>e</w:t>
      </w:r>
      <w:r w:rsidRPr="00E902DC">
        <w:rPr>
          <w:rFonts w:hint="eastAsia"/>
          <w:szCs w:val="21"/>
        </w:rPr>
        <w:t>探究“</w:t>
      </w:r>
      <w:r w:rsidRPr="00E902DC">
        <w:rPr>
          <w:rFonts w:hAnsi="宋体" w:hint="eastAsia"/>
          <w:szCs w:val="21"/>
        </w:rPr>
        <w:t>浮力的大小是否与物体的密度有关”。</w:t>
      </w:r>
    </w:p>
    <w:p w:rsidR="00705E53" w:rsidRPr="00E902DC" w:rsidRDefault="00705E53" w:rsidP="00E902DC">
      <w:pPr>
        <w:spacing w:line="360" w:lineRule="auto"/>
        <w:ind w:firstLineChars="200" w:firstLine="31680"/>
        <w:rPr>
          <w:szCs w:val="21"/>
        </w:rPr>
      </w:pPr>
      <w:r>
        <w:rPr>
          <w:noProof/>
        </w:rPr>
        <w:pict>
          <v:group id="_x0000_s1201" alt="学科网(www.zxxk.com)--教育资源门户，提供试卷、教案、课件、论文、素材及各类教学资源下载，还有大量而丰富的教学相关资讯！" style="position:absolute;left:0;text-align:left;margin-left:209.1pt;margin-top:19.6pt;width:28.95pt;height:88.15pt;z-index:251655168" coordsize="614,2029">
            <v:shape id="_x0000_s1202" style="position:absolute;left:399;top:1447;width:215;height:582;flip:x;mso-wrap-style:square" coordsize="801,2089" path="m309,263c429,514,721,1504,761,1766v40,262,-95,323,-215,72c426,1587,82,524,41,262,,,189,12,309,263xe" filled="f">
              <v:path arrowok="t"/>
            </v:shape>
            <v:group id="_x0000_s1203" style="position:absolute;width:399;height:1871" coordsize="595,3089">
              <v:group id="_x0000_s1204" style="position:absolute;left:168;top:2563;width:260;height:526" coordsize="260,526">
                <o:lock v:ext="edit" aspectratio="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205" type="#_x0000_t19" style="position:absolute;top:266;width:260;height:260" coordsize="43200,43200" adj=",-11575856,21600" path="wr,,43200,43200,21600,,37,20332nfewr,,43200,43200,21600,,37,20332l21600,21600nsxe" strokeweight="2.25pt">
                  <v:path o:connectlocs="21600,0;37,20332;21600,21600"/>
                  <o:lock v:ext="edit" aspectratio="t"/>
                </v:shape>
                <v:line id="_x0000_s1206" style="position:absolute" from="135,0" to="135,266" strokeweight="2.25pt">
                  <o:lock v:ext="edit" aspectratio="t"/>
                </v:line>
              </v:group>
              <v:oval id="_x0000_s1207" style="position:absolute;left:108;width:379;height:379" strokeweight="3pt">
                <v:stroke linestyle="thinThin"/>
                <o:lock v:ext="edit" aspectratio="t"/>
              </v:oval>
              <v:line id="_x0000_s1208" style="position:absolute" from="297,395" to="298,547" strokeweight="3pt">
                <o:lock v:ext="edit" aspectratio="t"/>
              </v:line>
              <v:group id="_x0000_s1209" style="position:absolute;top:532;width:595;height:2053" coordsize="685,2053">
                <v:group id="_x0000_s1210" style="position:absolute;width:685;height:2053" coordsize="421,2053">
                  <v:shape id="_x0000_s1211" type="#_x0000_t19" style="position:absolute;left:108;top:1770;width:174;height:389;rotation:270;flip:y" coordsize="22050,43200" adj=",5976456,450" path="wr-21150,,22050,43200,450,,,43195nfewr-21150,,22050,43200,450,,,43195l450,21600nsxe" strokeweight="1pt">
                    <v:path o:connectlocs="450,0;0,43195;450,21600"/>
                  </v:shape>
                  <v:group id="_x0000_s1212" style="position:absolute;width:421;height:1919" coordsize="196,1919">
                    <v:group id="_x0000_s1213" style="position:absolute;top:97;width:190;height:1822" coordsize="210,2040">
                      <v:line id="_x0000_s1214" style="position:absolute" from="0,0" to="0,2040" strokeweight="1pt"/>
                      <v:line id="_x0000_s1215" style="position:absolute" from="210,0" to="210,2040" strokeweight="1pt"/>
                    </v:group>
                    <v:shape id="_x0000_s1216" type="#_x0000_t19" style="position:absolute;left:50;top:-44;width:102;height:190;rotation:270" coordsize="22050,43200" adj=",5976456,450" path="wr-21150,,22050,43200,450,,,43195nfewr-21150,,22050,43200,450,,,43195l450,21600nsxe" strokeweight="1pt">
                      <v:path o:connectlocs="450,0;0,43195;450,21600"/>
                    </v:shape>
                  </v:group>
                </v:group>
                <v:group id="_x0000_s1217" style="position:absolute;left:93;top:102;width:500;height:1764" coordsize="500,1764">
                  <v:rect id="_x0000_s1218" style="position:absolute;left:180;width:131;height:1764"/>
                  <v:group id="_x0000_s1219" style="position:absolute;left:-776;top:782;width:1731;height:180;rotation:90;flip:x" coordsize="1600,240">
                    <v:line id="_x0000_s1220" style="position:absolute" from="0,0" to="0,240" strokeweight="1.5pt"/>
                    <v:line id="_x0000_s1221" style="position:absolute" from="160,120" to="160,240"/>
                    <v:line id="_x0000_s1222" style="position:absolute" from="320,120" to="320,240"/>
                    <v:line id="_x0000_s1223" style="position:absolute" from="480,120" to="480,240"/>
                    <v:line id="_x0000_s1224" style="position:absolute" from="640,120" to="640,240"/>
                    <v:line id="_x0000_s1225" style="position:absolute" from="800,60" to="800,240" strokeweight="1.5pt"/>
                    <v:line id="_x0000_s1226" style="position:absolute" from="960,120" to="960,240"/>
                    <v:line id="_x0000_s1227" style="position:absolute" from="1120,120" to="1120,240"/>
                    <v:line id="_x0000_s1228" style="position:absolute" from="1280,120" to="1280,240"/>
                    <v:line id="_x0000_s1229" style="position:absolute" from="1440,120" to="1440,240"/>
                    <v:line id="_x0000_s1230" style="position:absolute" from="1600,0" to="1600,240" strokeweight="1.5pt"/>
                  </v:group>
                  <v:group id="_x0000_s1231" style="position:absolute;left:-456;top:782;width:1731;height:180;rotation:90" coordsize="1600,240">
                    <v:line id="_x0000_s1232" style="position:absolute" from="0,0" to="0,240" strokeweight="1.5pt"/>
                    <v:line id="_x0000_s1233" style="position:absolute" from="160,120" to="160,240"/>
                    <v:line id="_x0000_s1234" style="position:absolute" from="320,120" to="320,240"/>
                    <v:line id="_x0000_s1235" style="position:absolute" from="480,120" to="480,240"/>
                    <v:line id="_x0000_s1236" style="position:absolute" from="640,120" to="640,240"/>
                    <v:line id="_x0000_s1237" style="position:absolute" from="800,60" to="800,240" strokeweight="1.5pt"/>
                    <v:line id="_x0000_s1238" style="position:absolute" from="960,120" to="960,240"/>
                    <v:line id="_x0000_s1239" style="position:absolute" from="1120,120" to="1120,240"/>
                    <v:line id="_x0000_s1240" style="position:absolute" from="1280,120" to="1280,240"/>
                    <v:line id="_x0000_s1241" style="position:absolute" from="1440,120" to="1440,240"/>
                    <v:line id="_x0000_s1242" style="position:absolute" from="1600,0" to="1600,240" strokeweight="1.5pt"/>
                  </v:group>
                </v:group>
              </v:group>
            </v:group>
            <v:line id="_x0000_s1243" style="position:absolute" from="75,407" to="316,407">
              <v:stroke startarrow="block" startarrowwidth="narrow" startarrowlength="long" endarrow="block" endarrowwidth="narrow" endarrowlength="long"/>
            </v:line>
          </v:group>
        </w:pict>
      </w:r>
    </w:p>
    <w:p w:rsidR="00705E53" w:rsidRPr="00E902DC" w:rsidRDefault="00705E53" w:rsidP="00E902DC">
      <w:pPr>
        <w:spacing w:line="360" w:lineRule="auto"/>
        <w:rPr>
          <w:szCs w:val="21"/>
        </w:rPr>
      </w:pPr>
      <w:r>
        <w:rPr>
          <w:noProof/>
        </w:rPr>
        <w:pict>
          <v:group id="_x0000_s1244" alt="学科网(www.zxxk.com)--教育资源门户，提供试卷、教案、课件、论文、素材及各类教学资源下载，还有大量而丰富的教学相关资讯！" style="position:absolute;left:0;text-align:left;margin-left:261.05pt;margin-top:-.3pt;width:177.45pt;height:78.9pt;z-index:251657216" coordsize="3549,1578">
            <v:group id="_x0000_s1245" style="position:absolute;width:1659;height:1562" coordsize="1759,1798">
              <v:rect id="_x0000_s1246" style="position:absolute;left:193;top:775;width:1370;height:968" fillcolor="#8db3e2" stroked="f">
                <v:fill r:id="rId26" o:title="" type="pattern"/>
              </v:rect>
              <v:line id="_x0000_s1247" style="position:absolute" from="140,752" to="1610,752"/>
              <v:shape id="xjhxzj17" o:spid="_x0000_s1248" style="position:absolute;width:1759;height:1798;mso-wrap-style:square" coordsize="2400,4034" path="m1200,27c867,27,400,20,200,27,,34,,,,67v,67,167,33,200,360c233,754,200,1494,200,2027v,533,-10,1300,,1600c210,3927,223,3767,260,3827v37,60,103,127,160,160c477,4020,537,4020,600,4027v63,7,100,,200,c900,4027,1067,4027,1200,4027v133,,300,,400,c1700,4027,1737,4034,1800,4027v63,-7,123,-7,180,-40c2037,3954,2103,3887,2140,3827v37,-60,50,100,60,-200c2210,3327,2200,2560,2200,2027v,-533,-33,-1273,,-1600c2233,100,2400,134,2400,67v,-67,,-33,-200,-40c2000,20,1533,27,1200,27xe" filled="f" fillcolor="yellow">
                <v:path arrowok="t"/>
              </v:shape>
            </v:group>
            <v:rect id="_x0000_s1249" style="position:absolute;left:2072;top:689;width:1292;height:841" fillcolor="#e36c0a" stroked="f">
              <v:fill r:id="rId27" o:title="" type="pattern"/>
            </v:rect>
            <v:shape id="xjhxzj17" o:spid="_x0000_s1250" style="position:absolute;left:1890;top:16;width:1659;height:1562;mso-wrap-style:square" coordsize="2400,4034" path="m1200,27c867,27,400,20,200,27,,34,,,,67v,67,167,33,200,360c233,754,200,1494,200,2027v,533,-10,1300,,1600c210,3927,223,3767,260,3827v37,60,103,127,160,160c477,4020,537,4020,600,4027v63,7,100,,200,c900,4027,1067,4027,1200,4027v133,,300,,400,c1700,4027,1737,4034,1800,4027v63,-7,123,-7,180,-40c2037,3954,2103,3887,2140,3827v37,-60,50,100,60,-200c2210,3327,2200,2560,2200,2027v,-533,-33,-1273,,-1600c2233,100,2400,134,2400,67v,-67,,-33,-200,-40c2000,20,1533,27,1200,27xe" filled="f" fillcolor="yellow">
              <v:path arrowok="t"/>
            </v:shape>
          </v:group>
        </w:pict>
      </w:r>
      <w:r>
        <w:rPr>
          <w:noProof/>
        </w:rPr>
        <w:pict>
          <v:shape id="_x0000_s1251" type="#_x0000_t202" alt="学科网(www.zxxk.com)--教育资源门户，提供试卷、教案、课件、论文、素材及各类教学资源下载，还有大量而丰富的教学相关资讯！" style="position:absolute;left:0;text-align:left;margin-left:23.85pt;margin-top:12.35pt;width:92pt;height:28.5pt;z-index:251651072" filled="f" stroked="f">
            <v:textbox>
              <w:txbxContent>
                <w:p w:rsidR="00705E53" w:rsidRDefault="00705E53" w:rsidP="00E902DC">
                  <w:pPr>
                    <w:spacing w:line="360" w:lineRule="auto"/>
                    <w:rPr>
                      <w:szCs w:val="21"/>
                    </w:rPr>
                  </w:pPr>
                  <w:r>
                    <w:rPr>
                      <w:rFonts w:ascii="楷体" w:eastAsia="楷体" w:hAnsi="楷体"/>
                      <w:sz w:val="18"/>
                      <w:szCs w:val="18"/>
                    </w:rPr>
                    <w:t xml:space="preserve">   a</w:t>
                  </w:r>
                  <w:r>
                    <w:rPr>
                      <w:rFonts w:ascii="楷体" w:eastAsia="楷体" w:hAnsi="楷体" w:hint="eastAsia"/>
                      <w:sz w:val="18"/>
                      <w:szCs w:val="18"/>
                    </w:rPr>
                    <w:t>与</w:t>
                  </w:r>
                  <w:r>
                    <w:rPr>
                      <w:rFonts w:ascii="楷体" w:eastAsia="楷体" w:hAnsi="楷体"/>
                      <w:sz w:val="18"/>
                      <w:szCs w:val="18"/>
                    </w:rPr>
                    <w:t xml:space="preserve"> b</w:t>
                  </w:r>
                  <w:r>
                    <w:rPr>
                      <w:rFonts w:ascii="楷体" w:eastAsia="楷体" w:hAnsi="楷体" w:hint="eastAsia"/>
                      <w:sz w:val="18"/>
                      <w:szCs w:val="18"/>
                    </w:rPr>
                    <w:t>体积相同</w:t>
                  </w:r>
                </w:p>
              </w:txbxContent>
            </v:textbox>
          </v:shape>
        </w:pict>
      </w:r>
    </w:p>
    <w:p w:rsidR="00705E53" w:rsidRPr="00E902DC" w:rsidRDefault="00705E53" w:rsidP="00E902DC">
      <w:pPr>
        <w:spacing w:line="360" w:lineRule="auto"/>
        <w:rPr>
          <w:szCs w:val="21"/>
        </w:rPr>
      </w:pPr>
      <w:r>
        <w:rPr>
          <w:noProof/>
        </w:rPr>
        <w:pict>
          <v:line id="_x0000_s1252" alt="学科网(www.zxxk.com)--教育资源门户，提供试卷、教案、课件、论文、素材及各类教学资源下载，还有大量而丰富的教学相关资讯！" style="position:absolute;left:0;text-align:left;z-index:251656192" from="362.15pt,9.75pt" to="431.45pt,9.75pt"/>
        </w:pict>
      </w:r>
      <w:r>
        <w:rPr>
          <w:noProof/>
        </w:rPr>
        <w:pict>
          <v:shape id="_x0000_s1253" alt="学科网(www.zxxk.com)--教育资源门户，提供试卷、教案、课件、论文、素材及各类教学资源下载，还有大量而丰富的教学相关资讯！" style="position:absolute;left:0;text-align:left;margin-left:137.65pt;margin-top:3.95pt;width:32.05pt;height:45.25pt;z-index:251654144;mso-wrap-style:square" coordsize="400,400" path="m,l400,r,400l,400,,xe" fillcolor="#969696" strokecolor="#bfbfbf">
            <v:fill color2="fill lighten(51)" angle="-90" focusposition="1" focussize="" method="linear sigma" focus="-50%" type="gradient"/>
            <v:path arrowok="t"/>
          </v:shape>
        </w:pict>
      </w:r>
      <w:r>
        <w:rPr>
          <w:noProof/>
        </w:rPr>
        <w:pict>
          <v:shape id="_x0000_s1254" alt="学科网(www.zxxk.com)--教育资源门户，提供试卷、教案、课件、论文、素材及各类教学资源下载，还有大量而丰富的教学相关资讯！" style="position:absolute;left:0;text-align:left;margin-left:85.6pt;margin-top:19.35pt;width:32.1pt;height:29.85pt;z-index:251653120;mso-wrap-style:square" coordsize="400,400" path="m,l400,r,400l,400,,xe" fillcolor="#f60">
            <v:fill color2="fill lighten(51)" angle="-90" focusposition="1" focussize="" method="linear sigma" focus="-50%" type="gradient"/>
            <v:path arrowok="t"/>
          </v:shape>
        </w:pict>
      </w:r>
      <w:r>
        <w:rPr>
          <w:noProof/>
        </w:rPr>
        <w:pict>
          <v:shape id="未知" o:spid="_x0000_s1255" alt="学科网(www.zxxk.com)--教育资源门户，提供试卷、教案、课件、论文、素材及各类教学资源下载，还有大量而丰富的教学相关资讯！" style="position:absolute;left:0;text-align:left;margin-left:32.9pt;margin-top:20.45pt;width:32.1pt;height:29.85pt;z-index:251652096;mso-wrap-style:square" coordsize="400,400" path="m,l400,r,400l,400,,xe" fillcolor="#969696" strokecolor="#bfbfbf">
            <v:fill color2="fill lighten(51)" angle="-90" focusposition="1" focussize="" method="linear sigma" focus="-50%" type="gradient"/>
            <v:path arrowok="t"/>
          </v:shape>
        </w:pict>
      </w:r>
    </w:p>
    <w:p w:rsidR="00705E53" w:rsidRPr="00E902DC" w:rsidRDefault="00705E53" w:rsidP="00E902DC">
      <w:pPr>
        <w:spacing w:line="360" w:lineRule="auto"/>
        <w:rPr>
          <w:szCs w:val="21"/>
        </w:rPr>
      </w:pPr>
    </w:p>
    <w:p w:rsidR="00705E53" w:rsidRPr="00E902DC" w:rsidRDefault="00705E53" w:rsidP="00E902DC">
      <w:pPr>
        <w:spacing w:line="360" w:lineRule="auto"/>
        <w:rPr>
          <w:szCs w:val="21"/>
        </w:rPr>
      </w:pPr>
      <w:r>
        <w:rPr>
          <w:noProof/>
        </w:rPr>
        <w:pict>
          <v:shape id="_x0000_s1256" type="#_x0000_t202" alt="学科网(www.zxxk.com)--教育资源门户，提供试卷、教案、课件、论文、素材及各类教学资源下载，还有大量而丰富的教学相关资讯！" style="position:absolute;left:0;text-align:left;margin-left:17.9pt;margin-top:7.6pt;width:411.9pt;height:45.75pt;z-index:251650048" filled="f" stroked="f">
            <v:textbox>
              <w:txbxContent>
                <w:p w:rsidR="00705E53" w:rsidRDefault="00705E53" w:rsidP="00E902DC">
                  <w:pPr>
                    <w:spacing w:line="360" w:lineRule="auto"/>
                    <w:ind w:firstLineChars="100" w:firstLine="31680"/>
                    <w:rPr>
                      <w:rFonts w:ascii="楷体" w:eastAsia="楷体" w:hAnsi="楷体"/>
                      <w:sz w:val="18"/>
                      <w:szCs w:val="18"/>
                    </w:rPr>
                  </w:pPr>
                  <w:r>
                    <w:rPr>
                      <w:rFonts w:ascii="楷体" w:eastAsia="楷体" w:hAnsi="楷体"/>
                      <w:sz w:val="18"/>
                      <w:szCs w:val="18"/>
                    </w:rPr>
                    <w:t>a.</w:t>
                  </w:r>
                  <w:r>
                    <w:rPr>
                      <w:rFonts w:ascii="楷体" w:eastAsia="楷体" w:hAnsi="楷体" w:hint="eastAsia"/>
                      <w:sz w:val="18"/>
                      <w:szCs w:val="18"/>
                    </w:rPr>
                    <w:t>铁块</w:t>
                  </w:r>
                  <w:r>
                    <w:rPr>
                      <w:rFonts w:ascii="楷体" w:eastAsia="楷体" w:hAnsi="楷体"/>
                      <w:sz w:val="18"/>
                      <w:szCs w:val="18"/>
                    </w:rPr>
                    <w:t xml:space="preserve">     b</w:t>
                  </w:r>
                  <w:r>
                    <w:rPr>
                      <w:rFonts w:ascii="楷体" w:eastAsia="楷体" w:hAnsi="楷体" w:hint="eastAsia"/>
                      <w:sz w:val="18"/>
                      <w:szCs w:val="18"/>
                    </w:rPr>
                    <w:t>．铜块</w:t>
                  </w:r>
                  <w:r>
                    <w:rPr>
                      <w:rFonts w:ascii="楷体" w:eastAsia="楷体" w:hAnsi="楷体"/>
                      <w:sz w:val="18"/>
                      <w:szCs w:val="18"/>
                    </w:rPr>
                    <w:t xml:space="preserve">    c</w:t>
                  </w:r>
                  <w:r>
                    <w:rPr>
                      <w:rFonts w:ascii="楷体" w:eastAsia="楷体" w:hAnsi="楷体" w:hint="eastAsia"/>
                      <w:sz w:val="18"/>
                      <w:szCs w:val="18"/>
                    </w:rPr>
                    <w:t>．大铁块</w:t>
                  </w:r>
                  <w:r>
                    <w:rPr>
                      <w:rFonts w:ascii="楷体" w:eastAsia="楷体" w:hAnsi="楷体"/>
                      <w:sz w:val="18"/>
                      <w:szCs w:val="18"/>
                    </w:rPr>
                    <w:t xml:space="preserve">  d</w:t>
                  </w:r>
                  <w:r>
                    <w:rPr>
                      <w:rFonts w:ascii="楷体" w:eastAsia="楷体" w:hAnsi="楷体" w:hint="eastAsia"/>
                      <w:sz w:val="18"/>
                      <w:szCs w:val="18"/>
                    </w:rPr>
                    <w:t>．弹簧测力计和细绳</w:t>
                  </w:r>
                  <w:r>
                    <w:rPr>
                      <w:rFonts w:ascii="楷体" w:eastAsia="楷体" w:hAnsi="楷体"/>
                      <w:sz w:val="18"/>
                      <w:szCs w:val="18"/>
                    </w:rPr>
                    <w:t xml:space="preserve">    e</w:t>
                  </w:r>
                  <w:r>
                    <w:rPr>
                      <w:rFonts w:ascii="楷体" w:eastAsia="楷体" w:hAnsi="楷体" w:hint="eastAsia"/>
                      <w:sz w:val="18"/>
                      <w:szCs w:val="18"/>
                    </w:rPr>
                    <w:t>．一杯水</w:t>
                  </w:r>
                  <w:r>
                    <w:rPr>
                      <w:rFonts w:ascii="楷体" w:eastAsia="楷体" w:hAnsi="楷体"/>
                      <w:sz w:val="18"/>
                      <w:szCs w:val="18"/>
                    </w:rPr>
                    <w:t xml:space="preserve">         f</w:t>
                  </w:r>
                  <w:r>
                    <w:rPr>
                      <w:rFonts w:ascii="楷体" w:eastAsia="楷体" w:hAnsi="楷体" w:hint="eastAsia"/>
                      <w:sz w:val="18"/>
                      <w:szCs w:val="18"/>
                    </w:rPr>
                    <w:t>．一杯浓盐水</w:t>
                  </w:r>
                </w:p>
                <w:p w:rsidR="00705E53" w:rsidRDefault="00705E53" w:rsidP="00E902DC">
                  <w:pPr>
                    <w:ind w:firstLineChars="1612" w:firstLine="31680"/>
                    <w:rPr>
                      <w:rFonts w:eastAsia="楷体"/>
                      <w:sz w:val="18"/>
                      <w:szCs w:val="18"/>
                    </w:rPr>
                  </w:pPr>
                  <w:r>
                    <w:rPr>
                      <w:rFonts w:eastAsia="楷体" w:hAnsi="楷体"/>
                      <w:sz w:val="18"/>
                      <w:szCs w:val="18"/>
                    </w:rPr>
                    <w:t xml:space="preserve">   </w:t>
                  </w:r>
                  <w:r>
                    <w:rPr>
                      <w:rFonts w:eastAsia="楷体" w:hAnsi="楷体" w:hint="eastAsia"/>
                      <w:sz w:val="18"/>
                      <w:szCs w:val="18"/>
                    </w:rPr>
                    <w:t>图</w:t>
                  </w:r>
                  <w:r>
                    <w:rPr>
                      <w:rFonts w:eastAsia="楷体"/>
                      <w:sz w:val="18"/>
                      <w:szCs w:val="18"/>
                    </w:rPr>
                    <w:t>17</w:t>
                  </w:r>
                </w:p>
                <w:p w:rsidR="00705E53" w:rsidRDefault="00705E53" w:rsidP="00E902DC">
                  <w:pPr>
                    <w:rPr>
                      <w:szCs w:val="21"/>
                    </w:rPr>
                  </w:pPr>
                </w:p>
              </w:txbxContent>
            </v:textbox>
          </v:shape>
        </w:pict>
      </w:r>
    </w:p>
    <w:p w:rsidR="00705E53" w:rsidRPr="00E902DC" w:rsidRDefault="00705E53" w:rsidP="00E902DC">
      <w:pPr>
        <w:spacing w:line="360" w:lineRule="auto"/>
        <w:rPr>
          <w:szCs w:val="21"/>
        </w:rPr>
      </w:pPr>
    </w:p>
    <w:p w:rsidR="00705E53" w:rsidRPr="00E902DC" w:rsidRDefault="00705E53" w:rsidP="00E902DC">
      <w:pPr>
        <w:spacing w:line="360" w:lineRule="auto"/>
        <w:ind w:firstLineChars="200" w:firstLine="31680"/>
        <w:rPr>
          <w:rFonts w:hAnsi="宋体"/>
          <w:szCs w:val="21"/>
        </w:rPr>
      </w:pPr>
      <w:r w:rsidRPr="00E902DC">
        <w:rPr>
          <w:rFonts w:hAnsi="宋体" w:hint="eastAsia"/>
          <w:sz w:val="22"/>
          <w:szCs w:val="21"/>
        </w:rPr>
        <w:t>小聪</w:t>
      </w:r>
      <w:r w:rsidRPr="00E902DC">
        <w:rPr>
          <w:rFonts w:hAnsi="宋体" w:hint="eastAsia"/>
          <w:szCs w:val="21"/>
        </w:rPr>
        <w:t>在上述过程中采用的研究方法主要是（</w:t>
      </w:r>
      <w:r w:rsidRPr="00E902DC">
        <w:rPr>
          <w:rFonts w:hAnsi="宋体"/>
          <w:szCs w:val="21"/>
        </w:rPr>
        <w:t xml:space="preserve">    </w:t>
      </w:r>
      <w:r w:rsidRPr="00E902DC">
        <w:rPr>
          <w:rFonts w:hAnsi="宋体" w:hint="eastAsia"/>
          <w:szCs w:val="21"/>
        </w:rPr>
        <w:t>）</w:t>
      </w:r>
    </w:p>
    <w:p w:rsidR="00705E53" w:rsidRPr="00E902DC" w:rsidRDefault="00705E53" w:rsidP="00E902DC">
      <w:pPr>
        <w:spacing w:line="360" w:lineRule="auto"/>
        <w:ind w:firstLineChars="200" w:firstLine="31680"/>
        <w:rPr>
          <w:rFonts w:hAnsi="宋体"/>
          <w:szCs w:val="21"/>
        </w:rPr>
      </w:pPr>
      <w:r w:rsidRPr="00E902DC">
        <w:rPr>
          <w:rFonts w:hAnsi="宋体"/>
          <w:szCs w:val="21"/>
        </w:rPr>
        <w:t xml:space="preserve">A. </w:t>
      </w:r>
      <w:r w:rsidRPr="00E902DC">
        <w:rPr>
          <w:rFonts w:hAnsi="宋体" w:hint="eastAsia"/>
          <w:szCs w:val="21"/>
        </w:rPr>
        <w:t>比值法</w:t>
      </w:r>
      <w:r w:rsidRPr="00E902DC">
        <w:rPr>
          <w:rFonts w:hAnsi="宋体"/>
          <w:szCs w:val="21"/>
        </w:rPr>
        <w:t xml:space="preserve">           B. </w:t>
      </w:r>
      <w:r w:rsidRPr="00E902DC">
        <w:rPr>
          <w:rFonts w:hAnsi="宋体" w:hint="eastAsia"/>
          <w:szCs w:val="21"/>
        </w:rPr>
        <w:t>等效法</w:t>
      </w:r>
      <w:r w:rsidRPr="00E902DC">
        <w:rPr>
          <w:rFonts w:hAnsi="宋体"/>
          <w:szCs w:val="21"/>
        </w:rPr>
        <w:t xml:space="preserve">           C. </w:t>
      </w:r>
      <w:r w:rsidRPr="00E902DC">
        <w:rPr>
          <w:rFonts w:hAnsi="宋体" w:hint="eastAsia"/>
          <w:szCs w:val="21"/>
        </w:rPr>
        <w:t>控制变量法</w:t>
      </w:r>
      <w:r w:rsidRPr="00E902DC">
        <w:rPr>
          <w:rFonts w:hAnsi="宋体"/>
          <w:szCs w:val="21"/>
        </w:rPr>
        <w:t xml:space="preserve">            D. </w:t>
      </w:r>
      <w:r w:rsidRPr="00E902DC">
        <w:rPr>
          <w:rFonts w:hAnsi="宋体" w:hint="eastAsia"/>
          <w:szCs w:val="21"/>
        </w:rPr>
        <w:t>估算法</w:t>
      </w:r>
    </w:p>
    <w:p w:rsidR="00705E53" w:rsidRPr="00E902DC" w:rsidRDefault="00705E53" w:rsidP="00E902DC">
      <w:pPr>
        <w:spacing w:line="360" w:lineRule="auto"/>
        <w:ind w:firstLineChars="200" w:firstLine="31680"/>
        <w:rPr>
          <w:sz w:val="22"/>
          <w:szCs w:val="21"/>
          <w:u w:val="single"/>
        </w:rPr>
      </w:pPr>
    </w:p>
    <w:p w:rsidR="00705E53" w:rsidRPr="00E902DC" w:rsidRDefault="00705E53" w:rsidP="00E902DC">
      <w:pPr>
        <w:spacing w:line="360" w:lineRule="auto"/>
        <w:ind w:firstLineChars="147" w:firstLine="31680"/>
        <w:rPr>
          <w:rFonts w:ascii="??" w:hAnsi="??"/>
          <w:szCs w:val="21"/>
        </w:rPr>
      </w:pPr>
      <w:r>
        <w:rPr>
          <w:noProof/>
        </w:rPr>
        <w:pict>
          <v:shape id="图片 2" o:spid="_x0000_s1257" type="#_x0000_t75" alt="学科网(www.zxxk.com)--教育资源门户，提供试卷、教案、课件、论文、素材及各类教学资源下载，还有大量而丰富的教学相关资讯！" style="position:absolute;left:0;text-align:left;margin-left:334.75pt;margin-top:5.9pt;width:112.6pt;height:49.55pt;z-index:251669504">
            <v:imagedata r:id="rId28" o:title=""/>
            <w10:wrap type="square"/>
          </v:shape>
        </w:pict>
      </w:r>
      <w:r w:rsidRPr="00E902DC">
        <w:rPr>
          <w:rFonts w:hAnsi="宋体" w:hint="eastAsia"/>
          <w:sz w:val="22"/>
          <w:szCs w:val="21"/>
        </w:rPr>
        <w:t>（</w:t>
      </w:r>
      <w:r w:rsidRPr="00E902DC">
        <w:rPr>
          <w:sz w:val="22"/>
          <w:szCs w:val="21"/>
        </w:rPr>
        <w:t>2</w:t>
      </w:r>
      <w:r w:rsidRPr="00E902DC">
        <w:rPr>
          <w:rFonts w:hAnsi="宋体" w:hint="eastAsia"/>
          <w:sz w:val="22"/>
          <w:szCs w:val="21"/>
        </w:rPr>
        <w:t>）</w:t>
      </w:r>
      <w:r w:rsidRPr="00E902DC">
        <w:rPr>
          <w:rFonts w:ascii="??" w:hAnsi="??" w:hint="eastAsia"/>
          <w:szCs w:val="21"/>
        </w:rPr>
        <w:t>小明在“探究凸透镜成像的规律”实验中使用了焦距为</w:t>
      </w:r>
      <w:r w:rsidRPr="00E902DC">
        <w:rPr>
          <w:rFonts w:ascii="??" w:hAnsi="??"/>
          <w:szCs w:val="21"/>
        </w:rPr>
        <w:t>10 cm</w:t>
      </w:r>
      <w:r w:rsidRPr="00E902DC">
        <w:rPr>
          <w:rFonts w:ascii="??" w:hAnsi="??" w:hint="eastAsia"/>
          <w:szCs w:val="21"/>
        </w:rPr>
        <w:t>的凸透镜。</w:t>
      </w:r>
    </w:p>
    <w:p w:rsidR="00705E53" w:rsidRPr="00E902DC" w:rsidRDefault="00705E53" w:rsidP="00E902DC">
      <w:pPr>
        <w:spacing w:line="360" w:lineRule="auto"/>
        <w:rPr>
          <w:rFonts w:ascii="??" w:hAnsi="??"/>
          <w:szCs w:val="21"/>
        </w:rPr>
      </w:pPr>
      <w:r>
        <w:rPr>
          <w:noProof/>
        </w:rPr>
        <w:pict>
          <v:shape id="_x0000_s1258" type="#_x0000_t202" alt="学科网(www.zxxk.com)--教育资源门户，提供试卷、教案、课件、论文、素材及各类教学资源下载，还有大量而丰富的教学相关资讯！" style="position:absolute;left:0;text-align:left;margin-left:364.65pt;margin-top:12.1pt;width:45.05pt;height:24.75pt;z-index:-251645952" o:allowoverlap="f" strokecolor="white">
            <v:imagedata gain="117029f" blacklevel="-6554f"/>
            <v:textbox>
              <w:txbxContent>
                <w:p w:rsidR="00705E53" w:rsidRDefault="00705E53" w:rsidP="00E902DC">
                  <w:pPr>
                    <w:rPr>
                      <w:rFonts w:ascii="楷体" w:eastAsia="楷体" w:hAnsi="楷体"/>
                      <w:sz w:val="18"/>
                      <w:szCs w:val="18"/>
                    </w:rPr>
                  </w:pPr>
                  <w:r>
                    <w:rPr>
                      <w:rFonts w:ascii="楷体" w:eastAsia="楷体" w:hAnsi="楷体" w:hint="eastAsia"/>
                      <w:sz w:val="18"/>
                      <w:szCs w:val="18"/>
                    </w:rPr>
                    <w:t>图</w:t>
                  </w:r>
                  <w:r>
                    <w:rPr>
                      <w:rFonts w:ascii="楷体" w:eastAsia="楷体" w:hAnsi="楷体"/>
                      <w:sz w:val="18"/>
                      <w:szCs w:val="18"/>
                    </w:rPr>
                    <w:t>18</w:t>
                  </w:r>
                </w:p>
              </w:txbxContent>
            </v:textbox>
          </v:shape>
        </w:pict>
      </w:r>
      <w:r w:rsidRPr="00E902DC">
        <w:rPr>
          <w:rFonts w:ascii="??" w:hAnsi="??"/>
          <w:szCs w:val="21"/>
        </w:rPr>
        <w:t xml:space="preserve">    </w:t>
      </w:r>
      <w:r w:rsidRPr="00E902DC">
        <w:rPr>
          <w:rFonts w:ascii="??" w:hAnsi="??" w:hint="eastAsia"/>
          <w:szCs w:val="21"/>
        </w:rPr>
        <w:t>如图</w:t>
      </w:r>
      <w:r w:rsidRPr="00E902DC">
        <w:rPr>
          <w:rFonts w:ascii="??" w:hAnsi="??"/>
          <w:szCs w:val="21"/>
        </w:rPr>
        <w:t>18</w:t>
      </w:r>
      <w:r w:rsidRPr="00E902DC">
        <w:rPr>
          <w:rFonts w:ascii="??" w:hAnsi="??" w:hint="eastAsia"/>
          <w:szCs w:val="21"/>
        </w:rPr>
        <w:t>（</w:t>
      </w:r>
      <w:r w:rsidRPr="00E902DC">
        <w:rPr>
          <w:rFonts w:hint="eastAsia"/>
        </w:rPr>
        <w:t>甲</w:t>
      </w:r>
      <w:r w:rsidRPr="00E902DC">
        <w:rPr>
          <w:rFonts w:ascii="??" w:hAnsi="??" w:hint="eastAsia"/>
          <w:szCs w:val="21"/>
        </w:rPr>
        <w:t>）所示，当他将</w:t>
      </w:r>
      <w:r w:rsidRPr="00E902DC">
        <w:rPr>
          <w:rFonts w:hint="eastAsia"/>
          <w:szCs w:val="21"/>
        </w:rPr>
        <w:t>蜡烛与</w:t>
      </w:r>
      <w:r w:rsidRPr="00E902DC">
        <w:rPr>
          <w:rFonts w:ascii="??" w:hAnsi="??" w:hint="eastAsia"/>
          <w:szCs w:val="21"/>
        </w:rPr>
        <w:t>凸透镜的</w:t>
      </w:r>
      <w:r w:rsidRPr="00E902DC">
        <w:rPr>
          <w:rFonts w:hint="eastAsia"/>
          <w:szCs w:val="21"/>
        </w:rPr>
        <w:t>距离调为</w:t>
      </w:r>
      <w:r w:rsidRPr="00E902DC">
        <w:rPr>
          <w:szCs w:val="21"/>
        </w:rPr>
        <w:pict>
          <v:shape id="_x0000_i1034" type="#_x0000_t75" alt="学科网(www.zxxk.com)--教育资源门户，提供试卷、教案、课件、论文、素材及各类教学资源下载，还有大量而丰富的教学相关资讯！" style="width:3pt;height:.75pt;mso-position-horizontal-relative:page;mso-position-vertical-relative:page">
            <v:imagedata r:id="rId9" o:title=""/>
          </v:shape>
        </w:pict>
      </w:r>
      <w:r w:rsidRPr="00E902DC">
        <w:rPr>
          <w:szCs w:val="21"/>
        </w:rPr>
        <w:t>28 cm</w:t>
      </w:r>
      <w:r w:rsidRPr="00E902DC">
        <w:rPr>
          <w:rFonts w:hint="eastAsia"/>
          <w:szCs w:val="21"/>
        </w:rPr>
        <w:t>时，移动</w:t>
      </w:r>
      <w:r w:rsidRPr="00E902DC">
        <w:rPr>
          <w:rFonts w:ascii="??" w:hAnsi="??" w:hint="eastAsia"/>
          <w:szCs w:val="21"/>
        </w:rPr>
        <w:t>光屏，在屏上可看到清晰的倒立</w:t>
      </w:r>
      <w:r w:rsidRPr="00E902DC">
        <w:rPr>
          <w:rFonts w:ascii="??" w:hAnsi="??"/>
          <w:szCs w:val="21"/>
          <w:u w:val="single"/>
        </w:rPr>
        <w:t xml:space="preserve">         </w:t>
      </w:r>
      <w:r w:rsidRPr="00E902DC">
        <w:rPr>
          <w:rFonts w:ascii="??" w:hAnsi="??" w:hint="eastAsia"/>
          <w:szCs w:val="21"/>
        </w:rPr>
        <w:t>（填“放大”、</w:t>
      </w:r>
      <w:r w:rsidRPr="00E902DC">
        <w:rPr>
          <w:rFonts w:ascii="??" w:hAnsi="??"/>
          <w:szCs w:val="21"/>
        </w:rPr>
        <w:t xml:space="preserve"> </w:t>
      </w:r>
      <w:r w:rsidRPr="00E902DC">
        <w:rPr>
          <w:rFonts w:ascii="??" w:hAnsi="??" w:hint="eastAsia"/>
          <w:szCs w:val="21"/>
        </w:rPr>
        <w:t>“缩小”或“等大”）</w:t>
      </w:r>
      <w:r w:rsidRPr="00E902DC">
        <w:rPr>
          <w:rFonts w:hint="eastAsia"/>
          <w:szCs w:val="21"/>
        </w:rPr>
        <w:t>实像。在此基础上，若要在光屏上得到清晰的倒立、放大实像，应将蜡烛向</w:t>
      </w:r>
      <w:r w:rsidRPr="00E902DC">
        <w:rPr>
          <w:szCs w:val="21"/>
          <w:u w:val="single"/>
        </w:rPr>
        <w:t xml:space="preserve">       </w:t>
      </w:r>
      <w:r w:rsidRPr="00E902DC">
        <w:rPr>
          <w:rFonts w:hint="eastAsia"/>
          <w:szCs w:val="21"/>
        </w:rPr>
        <w:t>（填“靠近”或“远离”）凸透镜的方向移动，同时调节光屏与凸透镜之间的距离。</w:t>
      </w:r>
    </w:p>
    <w:p w:rsidR="00705E53" w:rsidRPr="00E902DC" w:rsidRDefault="00705E53" w:rsidP="00E902DC">
      <w:pPr>
        <w:spacing w:line="360" w:lineRule="auto"/>
        <w:rPr>
          <w:rFonts w:ascii="宋体"/>
          <w:szCs w:val="21"/>
        </w:rPr>
      </w:pPr>
    </w:p>
    <w:p w:rsidR="00705E53" w:rsidRPr="00E902DC" w:rsidRDefault="00705E53" w:rsidP="00E902DC">
      <w:pPr>
        <w:spacing w:line="360" w:lineRule="auto"/>
        <w:rPr>
          <w:szCs w:val="21"/>
        </w:rPr>
      </w:pPr>
      <w:r>
        <w:rPr>
          <w:noProof/>
        </w:rPr>
        <w:pict>
          <v:group id="_x0000_s1259" alt="学科网(www.zxxk.com)--教育资源门户，提供试卷、教案、课件、论文、素材及各类教学资源下载，还有大量而丰富的教学相关资讯！" style="position:absolute;left:0;text-align:left;margin-left:328.2pt;margin-top:2.25pt;width:134.25pt;height:112.6pt;z-index:-251651072" coordsize="2685,2252" wrapcoords="-121 0 -121 16560 4827 18432 5792 18432 5792 21456 13394 21456 13394 18432 13998 18432 19428 16416 19428 0 -121 0">
            <v:shape id="_x0000_s1260" type="#_x0000_t75" alt="HWOCRTEMP_ROC400" style="position:absolute;width:2685;height:1725">
              <v:imagedata r:id="rId29" o:title="" cropbottom="8870f" cropright="-7710f"/>
            </v:shape>
            <v:shape id="_x0000_s1261" type="#_x0000_t202" style="position:absolute;left:765;top:1781;width:882;height:471" filled="f" strokecolor="white">
              <v:textbox style="mso-fit-shape-to-text:t">
                <w:txbxContent>
                  <w:p w:rsidR="00705E53" w:rsidRDefault="00705E53" w:rsidP="00E902DC">
                    <w:pPr>
                      <w:rPr>
                        <w:rFonts w:eastAsia="楷体"/>
                        <w:sz w:val="18"/>
                        <w:szCs w:val="18"/>
                      </w:rPr>
                    </w:pPr>
                    <w:r>
                      <w:rPr>
                        <w:rFonts w:eastAsia="楷体" w:hAnsi="楷体" w:hint="eastAsia"/>
                        <w:sz w:val="18"/>
                        <w:szCs w:val="18"/>
                      </w:rPr>
                      <w:t>图</w:t>
                    </w:r>
                    <w:r>
                      <w:rPr>
                        <w:rFonts w:eastAsia="楷体"/>
                        <w:sz w:val="18"/>
                        <w:szCs w:val="18"/>
                      </w:rPr>
                      <w:t>19</w:t>
                    </w:r>
                  </w:p>
                </w:txbxContent>
              </v:textbox>
            </v:shape>
            <w10:wrap type="tight"/>
          </v:group>
        </w:pict>
      </w:r>
      <w:r w:rsidRPr="00E902DC">
        <w:rPr>
          <w:szCs w:val="21"/>
        </w:rPr>
        <w:t xml:space="preserve">    27</w:t>
      </w:r>
      <w:r w:rsidRPr="00E902DC">
        <w:rPr>
          <w:rFonts w:hAnsi="宋体" w:hint="eastAsia"/>
          <w:szCs w:val="21"/>
        </w:rPr>
        <w:t>．</w:t>
      </w:r>
      <w:r w:rsidRPr="00E902DC">
        <w:rPr>
          <w:szCs w:val="21"/>
        </w:rPr>
        <w:t>(8</w:t>
      </w:r>
      <w:r w:rsidRPr="00E902DC">
        <w:rPr>
          <w:rFonts w:hAnsi="宋体" w:hint="eastAsia"/>
          <w:szCs w:val="21"/>
        </w:rPr>
        <w:t>分</w:t>
      </w:r>
      <w:r w:rsidRPr="00E902DC">
        <w:rPr>
          <w:szCs w:val="21"/>
        </w:rPr>
        <w:t>)</w:t>
      </w:r>
      <w:r w:rsidRPr="00E902DC">
        <w:rPr>
          <w:rFonts w:hAnsi="宋体" w:hint="eastAsia"/>
          <w:szCs w:val="21"/>
        </w:rPr>
        <w:t>在探究</w:t>
      </w:r>
      <w:r w:rsidRPr="00E902DC">
        <w:rPr>
          <w:szCs w:val="21"/>
        </w:rPr>
        <w:t>“</w:t>
      </w:r>
      <w:r w:rsidRPr="00E902DC">
        <w:rPr>
          <w:rFonts w:hAnsi="宋体" w:hint="eastAsia"/>
          <w:szCs w:val="21"/>
        </w:rPr>
        <w:t>电流与电压、电阻的关系</w:t>
      </w:r>
      <w:r w:rsidRPr="00E902DC">
        <w:rPr>
          <w:szCs w:val="21"/>
        </w:rPr>
        <w:t>”</w:t>
      </w:r>
      <w:r w:rsidRPr="00E902DC">
        <w:rPr>
          <w:rFonts w:hAnsi="宋体" w:hint="eastAsia"/>
          <w:szCs w:val="21"/>
        </w:rPr>
        <w:t>的过程中，两小组同学提出了以下猜想：</w:t>
      </w:r>
    </w:p>
    <w:p w:rsidR="00705E53" w:rsidRPr="00E902DC" w:rsidRDefault="00705E53" w:rsidP="00E902DC">
      <w:pPr>
        <w:spacing w:line="360" w:lineRule="auto"/>
        <w:rPr>
          <w:rFonts w:hAnsi="宋体"/>
          <w:szCs w:val="21"/>
        </w:rPr>
      </w:pPr>
      <w:r w:rsidRPr="00E902DC">
        <w:rPr>
          <w:szCs w:val="21"/>
        </w:rPr>
        <w:t xml:space="preserve">    </w:t>
      </w:r>
      <w:r w:rsidRPr="00E902DC">
        <w:rPr>
          <w:rFonts w:hAnsi="宋体" w:hint="eastAsia"/>
          <w:szCs w:val="21"/>
        </w:rPr>
        <w:t>小组</w:t>
      </w:r>
      <w:r w:rsidRPr="00E902DC">
        <w:rPr>
          <w:szCs w:val="21"/>
        </w:rPr>
        <w:t>1</w:t>
      </w:r>
      <w:r w:rsidRPr="00E902DC">
        <w:rPr>
          <w:rFonts w:hAnsi="宋体" w:hint="eastAsia"/>
          <w:szCs w:val="21"/>
        </w:rPr>
        <w:t>猜想：电流可能跟电压成正比；</w:t>
      </w:r>
    </w:p>
    <w:p w:rsidR="00705E53" w:rsidRPr="00E902DC" w:rsidRDefault="00705E53" w:rsidP="00E902DC">
      <w:pPr>
        <w:spacing w:line="360" w:lineRule="auto"/>
        <w:rPr>
          <w:szCs w:val="21"/>
        </w:rPr>
      </w:pPr>
      <w:r w:rsidRPr="00E902DC">
        <w:rPr>
          <w:szCs w:val="21"/>
        </w:rPr>
        <w:t xml:space="preserve">    </w:t>
      </w:r>
      <w:r w:rsidRPr="00E902DC">
        <w:rPr>
          <w:rFonts w:hAnsi="宋体" w:hint="eastAsia"/>
          <w:szCs w:val="21"/>
        </w:rPr>
        <w:t>小组</w:t>
      </w:r>
      <w:r w:rsidRPr="00E902DC">
        <w:rPr>
          <w:szCs w:val="21"/>
        </w:rPr>
        <w:t>2</w:t>
      </w:r>
      <w:r w:rsidRPr="00E902DC">
        <w:rPr>
          <w:rFonts w:hAnsi="宋体" w:hint="eastAsia"/>
          <w:szCs w:val="21"/>
        </w:rPr>
        <w:t>猜想：电流可能跟电阻成反比。</w:t>
      </w:r>
    </w:p>
    <w:p w:rsidR="00705E53" w:rsidRPr="00E902DC" w:rsidRDefault="00705E53" w:rsidP="00E902DC">
      <w:pPr>
        <w:spacing w:line="360" w:lineRule="auto"/>
        <w:ind w:firstLineChars="200" w:firstLine="31680"/>
        <w:rPr>
          <w:szCs w:val="21"/>
        </w:rPr>
      </w:pPr>
      <w:r w:rsidRPr="00E902DC">
        <w:rPr>
          <w:szCs w:val="21"/>
        </w:rPr>
        <w:t>(1)</w:t>
      </w:r>
      <w:r w:rsidRPr="00E902DC">
        <w:rPr>
          <w:rFonts w:hint="eastAsia"/>
          <w:szCs w:val="21"/>
        </w:rPr>
        <w:t>小组</w:t>
      </w:r>
      <w:r w:rsidRPr="00E902DC">
        <w:rPr>
          <w:szCs w:val="21"/>
        </w:rPr>
        <w:t>1</w:t>
      </w:r>
      <w:r w:rsidRPr="00E902DC">
        <w:rPr>
          <w:rFonts w:hint="eastAsia"/>
          <w:szCs w:val="21"/>
        </w:rPr>
        <w:t>的做法是：按图</w:t>
      </w:r>
      <w:r w:rsidRPr="00E902DC">
        <w:rPr>
          <w:szCs w:val="21"/>
        </w:rPr>
        <w:t>19</w:t>
      </w:r>
      <w:r w:rsidRPr="00E902DC">
        <w:rPr>
          <w:rFonts w:hint="eastAsia"/>
          <w:szCs w:val="21"/>
        </w:rPr>
        <w:t>所示连接电路，此时开关应处于</w:t>
      </w:r>
      <w:r w:rsidRPr="00E902DC">
        <w:rPr>
          <w:szCs w:val="21"/>
          <w:u w:val="single"/>
        </w:rPr>
        <w:tab/>
      </w:r>
      <w:r w:rsidRPr="00E902DC">
        <w:rPr>
          <w:szCs w:val="21"/>
          <w:u w:val="single"/>
        </w:rPr>
        <w:tab/>
      </w:r>
      <w:r w:rsidRPr="00E902DC">
        <w:rPr>
          <w:szCs w:val="21"/>
          <w:u w:val="single"/>
        </w:rPr>
        <w:tab/>
      </w:r>
      <w:r w:rsidRPr="00E902DC">
        <w:rPr>
          <w:rFonts w:hint="eastAsia"/>
          <w:szCs w:val="21"/>
        </w:rPr>
        <w:t>状态（填</w:t>
      </w:r>
      <w:r w:rsidRPr="00E902DC">
        <w:rPr>
          <w:szCs w:val="21"/>
        </w:rPr>
        <w:t>“</w:t>
      </w:r>
      <w:r w:rsidRPr="00E902DC">
        <w:rPr>
          <w:rFonts w:hint="eastAsia"/>
          <w:szCs w:val="21"/>
        </w:rPr>
        <w:t>断开</w:t>
      </w:r>
      <w:r w:rsidRPr="00E902DC">
        <w:rPr>
          <w:szCs w:val="21"/>
        </w:rPr>
        <w:t>”</w:t>
      </w:r>
      <w:r w:rsidRPr="00E902DC">
        <w:rPr>
          <w:rFonts w:hint="eastAsia"/>
          <w:szCs w:val="21"/>
        </w:rPr>
        <w:t>或</w:t>
      </w:r>
      <w:r w:rsidRPr="00E902DC">
        <w:rPr>
          <w:szCs w:val="21"/>
        </w:rPr>
        <w:t>“</w:t>
      </w:r>
      <w:r w:rsidRPr="00E902DC">
        <w:rPr>
          <w:rFonts w:hint="eastAsia"/>
          <w:szCs w:val="21"/>
        </w:rPr>
        <w:t>闭合</w:t>
      </w:r>
      <w:r w:rsidRPr="00E902DC">
        <w:rPr>
          <w:szCs w:val="21"/>
        </w:rPr>
        <w:t>”</w:t>
      </w:r>
      <w:r w:rsidRPr="00E902DC">
        <w:rPr>
          <w:rFonts w:hint="eastAsia"/>
          <w:szCs w:val="21"/>
        </w:rPr>
        <w:t>）。</w:t>
      </w:r>
    </w:p>
    <w:p w:rsidR="00705E53" w:rsidRPr="00E902DC" w:rsidRDefault="00705E53" w:rsidP="00E902DC">
      <w:pPr>
        <w:spacing w:line="360" w:lineRule="auto"/>
        <w:ind w:firstLineChars="200" w:firstLine="31680"/>
        <w:rPr>
          <w:i/>
          <w:szCs w:val="21"/>
        </w:rPr>
      </w:pPr>
      <w:r w:rsidRPr="00E902DC">
        <w:rPr>
          <w:rFonts w:hint="eastAsia"/>
          <w:szCs w:val="21"/>
        </w:rPr>
        <w:t>保持定值电阻</w:t>
      </w:r>
      <w:r w:rsidRPr="00E902DC">
        <w:rPr>
          <w:i/>
          <w:szCs w:val="21"/>
        </w:rPr>
        <w:t>R</w:t>
      </w:r>
      <w:r w:rsidRPr="00E902DC">
        <w:rPr>
          <w:szCs w:val="21"/>
        </w:rPr>
        <w:t>=10 Ω</w:t>
      </w:r>
      <w:r w:rsidRPr="00E902DC">
        <w:rPr>
          <w:rFonts w:hint="eastAsia"/>
          <w:szCs w:val="21"/>
        </w:rPr>
        <w:t>不变，闭合开关</w:t>
      </w:r>
      <w:r w:rsidRPr="00E902DC">
        <w:rPr>
          <w:i/>
          <w:szCs w:val="21"/>
        </w:rPr>
        <w:t>S</w:t>
      </w:r>
      <w:r w:rsidRPr="00E902DC">
        <w:rPr>
          <w:rFonts w:hint="eastAsia"/>
          <w:szCs w:val="21"/>
        </w:rPr>
        <w:t>后，调节滑动变阻器</w:t>
      </w:r>
      <w:r w:rsidRPr="00E902DC">
        <w:rPr>
          <w:i/>
          <w:szCs w:val="21"/>
        </w:rPr>
        <w:t>R′</w:t>
      </w:r>
      <w:r w:rsidRPr="00E902DC">
        <w:rPr>
          <w:rFonts w:hint="eastAsia"/>
          <w:szCs w:val="21"/>
        </w:rPr>
        <w:t>，得到多组数据。在分析数据的基础上得出正确结论。</w:t>
      </w:r>
    </w:p>
    <w:p w:rsidR="00705E53" w:rsidRPr="00E902DC" w:rsidRDefault="00705E53" w:rsidP="00E902DC">
      <w:pPr>
        <w:spacing w:line="360" w:lineRule="auto"/>
        <w:ind w:firstLineChars="150" w:firstLine="31680"/>
        <w:rPr>
          <w:szCs w:val="21"/>
        </w:rPr>
      </w:pPr>
      <w:r w:rsidRPr="00E902DC">
        <w:rPr>
          <w:rFonts w:hint="eastAsia"/>
          <w:szCs w:val="21"/>
        </w:rPr>
        <w:t>（</w:t>
      </w:r>
      <w:r w:rsidRPr="00E902DC">
        <w:rPr>
          <w:szCs w:val="21"/>
        </w:rPr>
        <w:t>2</w:t>
      </w:r>
      <w:r w:rsidRPr="00E902DC">
        <w:rPr>
          <w:rFonts w:hint="eastAsia"/>
          <w:szCs w:val="21"/>
        </w:rPr>
        <w:t>）小组</w:t>
      </w:r>
      <w:r w:rsidRPr="00E902DC">
        <w:rPr>
          <w:szCs w:val="21"/>
        </w:rPr>
        <w:t>2</w:t>
      </w:r>
      <w:r w:rsidRPr="00E902DC">
        <w:rPr>
          <w:rFonts w:hint="eastAsia"/>
          <w:szCs w:val="21"/>
        </w:rPr>
        <w:t>连接了如图</w:t>
      </w:r>
      <w:r w:rsidRPr="00E902DC">
        <w:rPr>
          <w:szCs w:val="21"/>
        </w:rPr>
        <w:t>20</w:t>
      </w:r>
      <w:r w:rsidRPr="00E902DC">
        <w:rPr>
          <w:rFonts w:hint="eastAsia"/>
          <w:szCs w:val="21"/>
        </w:rPr>
        <w:t>所示的电路图</w:t>
      </w:r>
      <w:r w:rsidRPr="00E902DC">
        <w:rPr>
          <w:rFonts w:hint="eastAsia"/>
          <w:bCs/>
          <w:szCs w:val="21"/>
        </w:rPr>
        <w:t>。</w:t>
      </w:r>
    </w:p>
    <w:p w:rsidR="00705E53" w:rsidRPr="00E902DC" w:rsidRDefault="00705E53" w:rsidP="00E902DC">
      <w:pPr>
        <w:spacing w:line="360" w:lineRule="auto"/>
        <w:ind w:firstLineChars="200" w:firstLine="31680"/>
        <w:rPr>
          <w:szCs w:val="21"/>
        </w:rPr>
      </w:pPr>
      <w:r>
        <w:rPr>
          <w:noProof/>
        </w:rPr>
        <w:pict>
          <v:shape id="图片 1" o:spid="_x0000_s1262" type="#_x0000_t75" alt="学科网(www.zxxk.com)--教育资源门户，提供试卷、教案、课件、论文、素材及各类教学资源下载，还有大量而丰富的教学相关资讯！" style="position:absolute;left:0;text-align:left;margin-left:216.25pt;margin-top:11.7pt;width:227.7pt;height:172.2pt;z-index:251677696">
            <v:imagedata r:id="rId30" o:title="" grayscale="t"/>
            <w10:wrap type="square"/>
          </v:shape>
        </w:pict>
      </w:r>
      <w:r w:rsidRPr="00E902DC">
        <w:rPr>
          <w:rFonts w:hint="eastAsia"/>
          <w:szCs w:val="21"/>
        </w:rPr>
        <w:t>正确的实验步骤为：</w:t>
      </w:r>
    </w:p>
    <w:p w:rsidR="00705E53" w:rsidRPr="00E902DC" w:rsidRDefault="00705E53" w:rsidP="00E902DC">
      <w:pPr>
        <w:spacing w:line="360" w:lineRule="auto"/>
        <w:ind w:firstLineChars="200" w:firstLine="31680"/>
        <w:rPr>
          <w:bCs/>
          <w:szCs w:val="21"/>
        </w:rPr>
      </w:pPr>
      <w:r w:rsidRPr="00E902DC">
        <w:rPr>
          <w:szCs w:val="21"/>
        </w:rPr>
        <w:fldChar w:fldCharType="begin"/>
      </w:r>
      <w:r w:rsidRPr="00E902DC">
        <w:rPr>
          <w:szCs w:val="21"/>
        </w:rPr>
        <w:instrText xml:space="preserve"> = 1 \* GB3 </w:instrText>
      </w:r>
      <w:r w:rsidRPr="00E902DC">
        <w:rPr>
          <w:szCs w:val="21"/>
        </w:rPr>
        <w:fldChar w:fldCharType="separate"/>
      </w:r>
      <w:r w:rsidRPr="00E902DC">
        <w:rPr>
          <w:rFonts w:hint="eastAsia"/>
          <w:noProof/>
          <w:szCs w:val="21"/>
          <w:lang w:val="en-US" w:eastAsia="zh-CN"/>
        </w:rPr>
        <w:t>①</w:t>
      </w:r>
      <w:r w:rsidRPr="00E902DC">
        <w:rPr>
          <w:szCs w:val="21"/>
        </w:rPr>
        <w:fldChar w:fldCharType="end"/>
      </w:r>
      <w:r w:rsidRPr="00E902DC">
        <w:rPr>
          <w:rFonts w:hint="eastAsia"/>
          <w:szCs w:val="21"/>
        </w:rPr>
        <w:t>让</w:t>
      </w:r>
      <w:r w:rsidRPr="00E902DC">
        <w:rPr>
          <w:szCs w:val="21"/>
        </w:rPr>
        <w:t>5 Ω</w:t>
      </w:r>
      <w:r w:rsidRPr="00E902DC">
        <w:rPr>
          <w:rFonts w:hint="eastAsia"/>
          <w:szCs w:val="21"/>
        </w:rPr>
        <w:t>电阻接入电路，闭合开关</w:t>
      </w:r>
      <w:r w:rsidRPr="00E902DC">
        <w:rPr>
          <w:szCs w:val="21"/>
        </w:rPr>
        <w:t>,</w:t>
      </w:r>
      <w:r w:rsidRPr="00E902DC">
        <w:rPr>
          <w:rFonts w:hint="eastAsia"/>
          <w:bCs/>
          <w:szCs w:val="21"/>
        </w:rPr>
        <w:t>调节滑动变阻器，使电压表的示数为</w:t>
      </w:r>
      <w:r w:rsidRPr="00E902DC">
        <w:rPr>
          <w:bCs/>
          <w:szCs w:val="21"/>
        </w:rPr>
        <w:t>1.5 V</w:t>
      </w:r>
      <w:r w:rsidRPr="00E902DC">
        <w:rPr>
          <w:rFonts w:hint="eastAsia"/>
          <w:bCs/>
          <w:szCs w:val="21"/>
        </w:rPr>
        <w:t>，记录电流表示数；</w:t>
      </w:r>
    </w:p>
    <w:p w:rsidR="00705E53" w:rsidRPr="00E902DC" w:rsidRDefault="00705E53" w:rsidP="00E902DC">
      <w:pPr>
        <w:spacing w:line="360" w:lineRule="auto"/>
        <w:ind w:firstLineChars="200" w:firstLine="31680"/>
        <w:rPr>
          <w:bCs/>
          <w:szCs w:val="21"/>
        </w:rPr>
      </w:pPr>
      <w:r>
        <w:rPr>
          <w:noProof/>
        </w:rPr>
        <w:pict>
          <v:shape id="_x0000_s1263" type="#_x0000_t202" alt="学科网(www.zxxk.com)--教育资源门户，提供试卷、教案、课件、论文、素材及各类教学资源下载，还有大量而丰富的教学相关资讯！" style="position:absolute;left:0;text-align:left;margin-left:315pt;margin-top:94.5pt;width:45.75pt;height:24pt;z-index:-251639808" filled="f" stroked="f">
            <v:textbox>
              <w:txbxContent>
                <w:p w:rsidR="00705E53" w:rsidRDefault="00705E53" w:rsidP="00E902DC">
                  <w:pPr>
                    <w:rPr>
                      <w:rFonts w:eastAsia="楷体"/>
                      <w:sz w:val="18"/>
                      <w:szCs w:val="18"/>
                    </w:rPr>
                  </w:pPr>
                  <w:r>
                    <w:rPr>
                      <w:rFonts w:eastAsia="楷体" w:hAnsi="楷体" w:hint="eastAsia"/>
                      <w:sz w:val="18"/>
                      <w:szCs w:val="18"/>
                    </w:rPr>
                    <w:t>图</w:t>
                  </w:r>
                  <w:r>
                    <w:rPr>
                      <w:rFonts w:eastAsia="楷体"/>
                      <w:sz w:val="18"/>
                      <w:szCs w:val="18"/>
                    </w:rPr>
                    <w:t>20</w:t>
                  </w:r>
                </w:p>
              </w:txbxContent>
            </v:textbox>
          </v:shape>
        </w:pict>
      </w:r>
      <w:r w:rsidRPr="00E902DC">
        <w:rPr>
          <w:bCs/>
          <w:szCs w:val="21"/>
        </w:rPr>
        <w:fldChar w:fldCharType="begin"/>
      </w:r>
      <w:r w:rsidRPr="00E902DC">
        <w:rPr>
          <w:bCs/>
          <w:szCs w:val="21"/>
        </w:rPr>
        <w:instrText xml:space="preserve"> = 2 \* GB3 </w:instrText>
      </w:r>
      <w:r w:rsidRPr="00E902DC">
        <w:rPr>
          <w:bCs/>
          <w:szCs w:val="21"/>
        </w:rPr>
        <w:fldChar w:fldCharType="separate"/>
      </w:r>
      <w:r w:rsidRPr="00E902DC">
        <w:rPr>
          <w:rFonts w:hint="eastAsia"/>
          <w:bCs/>
          <w:noProof/>
          <w:szCs w:val="21"/>
          <w:lang w:val="en-US" w:eastAsia="zh-CN"/>
        </w:rPr>
        <w:t>②</w:t>
      </w:r>
      <w:r w:rsidRPr="00E902DC">
        <w:rPr>
          <w:bCs/>
          <w:szCs w:val="21"/>
        </w:rPr>
        <w:fldChar w:fldCharType="end"/>
      </w:r>
      <w:r w:rsidRPr="00E902DC">
        <w:rPr>
          <w:rFonts w:hint="eastAsia"/>
          <w:bCs/>
          <w:szCs w:val="21"/>
        </w:rPr>
        <w:t>将</w:t>
      </w:r>
      <w:r w:rsidRPr="00E902DC">
        <w:rPr>
          <w:bCs/>
          <w:szCs w:val="21"/>
        </w:rPr>
        <w:t>5 Ω</w:t>
      </w:r>
      <w:r w:rsidRPr="00E902DC">
        <w:rPr>
          <w:rFonts w:hint="eastAsia"/>
          <w:bCs/>
          <w:szCs w:val="21"/>
        </w:rPr>
        <w:t>电阻换成</w:t>
      </w:r>
      <w:r w:rsidRPr="00E902DC">
        <w:rPr>
          <w:bCs/>
          <w:szCs w:val="21"/>
        </w:rPr>
        <w:t>10 Ω</w:t>
      </w:r>
      <w:r w:rsidRPr="00E902DC">
        <w:rPr>
          <w:rFonts w:hint="eastAsia"/>
          <w:bCs/>
          <w:szCs w:val="21"/>
        </w:rPr>
        <w:t>电阻，闭合开关后发现电压表示数大于</w:t>
      </w:r>
      <w:r w:rsidRPr="00E902DC">
        <w:rPr>
          <w:bCs/>
          <w:szCs w:val="21"/>
        </w:rPr>
        <w:t>1.5 V</w:t>
      </w:r>
      <w:r w:rsidRPr="00E902DC">
        <w:rPr>
          <w:rFonts w:hint="eastAsia"/>
          <w:bCs/>
          <w:szCs w:val="21"/>
        </w:rPr>
        <w:t>，应将滑动变阻器的滑片向</w:t>
      </w:r>
      <w:r w:rsidRPr="00E902DC">
        <w:rPr>
          <w:bCs/>
          <w:szCs w:val="21"/>
        </w:rPr>
        <w:t>______</w:t>
      </w:r>
      <w:r w:rsidRPr="00E902DC">
        <w:rPr>
          <w:rFonts w:hint="eastAsia"/>
          <w:bCs/>
          <w:szCs w:val="21"/>
        </w:rPr>
        <w:t>（填</w:t>
      </w:r>
      <w:r w:rsidRPr="00E902DC">
        <w:rPr>
          <w:bCs/>
          <w:szCs w:val="21"/>
        </w:rPr>
        <w:t>“</w:t>
      </w:r>
      <w:r w:rsidRPr="00E902DC">
        <w:rPr>
          <w:rFonts w:hint="eastAsia"/>
          <w:bCs/>
          <w:szCs w:val="21"/>
        </w:rPr>
        <w:t>左</w:t>
      </w:r>
      <w:r w:rsidRPr="00E902DC">
        <w:rPr>
          <w:bCs/>
          <w:szCs w:val="21"/>
        </w:rPr>
        <w:t>”</w:t>
      </w:r>
      <w:r w:rsidRPr="00E902DC">
        <w:rPr>
          <w:rFonts w:hint="eastAsia"/>
          <w:bCs/>
          <w:szCs w:val="21"/>
        </w:rPr>
        <w:t>或</w:t>
      </w:r>
      <w:r w:rsidRPr="00E902DC">
        <w:rPr>
          <w:bCs/>
          <w:szCs w:val="21"/>
        </w:rPr>
        <w:t>“</w:t>
      </w:r>
      <w:r w:rsidRPr="00E902DC">
        <w:rPr>
          <w:rFonts w:hint="eastAsia"/>
          <w:bCs/>
          <w:szCs w:val="21"/>
        </w:rPr>
        <w:t>右</w:t>
      </w:r>
      <w:r w:rsidRPr="00E902DC">
        <w:rPr>
          <w:bCs/>
          <w:szCs w:val="21"/>
        </w:rPr>
        <w:t>”</w:t>
      </w:r>
      <w:r w:rsidRPr="00E902DC">
        <w:rPr>
          <w:rFonts w:hint="eastAsia"/>
          <w:bCs/>
          <w:szCs w:val="21"/>
        </w:rPr>
        <w:t>）移动，当观察到电压表示数为</w:t>
      </w:r>
      <w:r w:rsidRPr="00E902DC">
        <w:rPr>
          <w:bCs/>
          <w:szCs w:val="21"/>
        </w:rPr>
        <w:t>_________ V</w:t>
      </w:r>
      <w:r w:rsidRPr="00E902DC">
        <w:rPr>
          <w:rFonts w:hint="eastAsia"/>
          <w:bCs/>
          <w:szCs w:val="21"/>
        </w:rPr>
        <w:t>时，记录电流表示数；</w:t>
      </w:r>
    </w:p>
    <w:p w:rsidR="00705E53" w:rsidRPr="00E902DC" w:rsidRDefault="00705E53" w:rsidP="00E902DC">
      <w:pPr>
        <w:spacing w:line="360" w:lineRule="auto"/>
        <w:ind w:firstLineChars="200" w:firstLine="31680"/>
        <w:rPr>
          <w:bCs/>
          <w:szCs w:val="21"/>
        </w:rPr>
      </w:pPr>
      <w:r w:rsidRPr="00E902DC">
        <w:rPr>
          <w:bCs/>
          <w:szCs w:val="21"/>
        </w:rPr>
        <w:fldChar w:fldCharType="begin"/>
      </w:r>
      <w:r w:rsidRPr="00E902DC">
        <w:rPr>
          <w:bCs/>
          <w:szCs w:val="21"/>
        </w:rPr>
        <w:instrText xml:space="preserve"> = 3 \* GB3 </w:instrText>
      </w:r>
      <w:r w:rsidRPr="00E902DC">
        <w:rPr>
          <w:bCs/>
          <w:szCs w:val="21"/>
        </w:rPr>
        <w:fldChar w:fldCharType="separate"/>
      </w:r>
      <w:r w:rsidRPr="00E902DC">
        <w:rPr>
          <w:rFonts w:hint="eastAsia"/>
          <w:bCs/>
          <w:noProof/>
          <w:szCs w:val="21"/>
          <w:lang w:val="en-US" w:eastAsia="zh-CN"/>
        </w:rPr>
        <w:t>③</w:t>
      </w:r>
      <w:r w:rsidRPr="00E902DC">
        <w:rPr>
          <w:bCs/>
          <w:szCs w:val="21"/>
        </w:rPr>
        <w:fldChar w:fldCharType="end"/>
      </w:r>
      <w:r w:rsidRPr="00E902DC">
        <w:rPr>
          <w:rFonts w:hint="eastAsia"/>
          <w:bCs/>
          <w:szCs w:val="21"/>
        </w:rPr>
        <w:t>将</w:t>
      </w:r>
      <w:r w:rsidRPr="00E902DC">
        <w:rPr>
          <w:bCs/>
          <w:szCs w:val="21"/>
        </w:rPr>
        <w:t>10 Ω</w:t>
      </w:r>
      <w:r w:rsidRPr="00E902DC">
        <w:rPr>
          <w:rFonts w:hint="eastAsia"/>
          <w:bCs/>
          <w:szCs w:val="21"/>
        </w:rPr>
        <w:t>电阻换成</w:t>
      </w:r>
      <w:r w:rsidRPr="00E902DC">
        <w:rPr>
          <w:bCs/>
          <w:szCs w:val="21"/>
        </w:rPr>
        <w:t>15 Ω</w:t>
      </w:r>
      <w:r w:rsidRPr="00E902DC">
        <w:rPr>
          <w:rFonts w:hint="eastAsia"/>
          <w:bCs/>
          <w:szCs w:val="21"/>
        </w:rPr>
        <w:t>电阻</w:t>
      </w:r>
      <w:r w:rsidRPr="00E902DC">
        <w:rPr>
          <w:bCs/>
          <w:szCs w:val="21"/>
        </w:rPr>
        <w:t>,</w:t>
      </w:r>
      <w:r w:rsidRPr="00E902DC">
        <w:rPr>
          <w:rFonts w:hint="eastAsia"/>
          <w:bCs/>
          <w:szCs w:val="21"/>
        </w:rPr>
        <w:t>闭合开关后发现：</w:t>
      </w:r>
      <w:r w:rsidRPr="00E902DC">
        <w:rPr>
          <w:bCs/>
          <w:noProof/>
          <w:szCs w:val="21"/>
          <w:lang w:val="en-US" w:eastAsia="zh-CN"/>
        </w:rPr>
        <w:t xml:space="preserve"> </w:t>
      </w:r>
      <w:r w:rsidRPr="00E902DC">
        <w:rPr>
          <w:rFonts w:hint="eastAsia"/>
          <w:bCs/>
          <w:szCs w:val="21"/>
        </w:rPr>
        <w:t>当滑动变阻器的滑片移动到最右端时，电流表和电压表的示数如图</w:t>
      </w:r>
      <w:r w:rsidRPr="00E902DC">
        <w:rPr>
          <w:bCs/>
          <w:szCs w:val="21"/>
        </w:rPr>
        <w:t>21</w:t>
      </w:r>
      <w:r w:rsidRPr="00E902DC">
        <w:rPr>
          <w:rFonts w:hint="eastAsia"/>
          <w:bCs/>
          <w:szCs w:val="21"/>
        </w:rPr>
        <w:t>所示。出现上述情况的原因可能是（</w:t>
      </w:r>
      <w:r w:rsidRPr="00E902DC">
        <w:rPr>
          <w:bCs/>
          <w:szCs w:val="21"/>
        </w:rPr>
        <w:t xml:space="preserve">      </w:t>
      </w:r>
      <w:r w:rsidRPr="00E902DC">
        <w:rPr>
          <w:rFonts w:hint="eastAsia"/>
          <w:bCs/>
          <w:szCs w:val="21"/>
        </w:rPr>
        <w:t>）</w:t>
      </w:r>
    </w:p>
    <w:p w:rsidR="00705E53" w:rsidRPr="00E902DC" w:rsidRDefault="00705E53" w:rsidP="00E902DC">
      <w:pPr>
        <w:spacing w:line="360" w:lineRule="auto"/>
        <w:ind w:firstLine="420"/>
        <w:outlineLvl w:val="0"/>
        <w:rPr>
          <w:bCs/>
          <w:szCs w:val="21"/>
        </w:rPr>
      </w:pPr>
      <w:r>
        <w:rPr>
          <w:noProof/>
        </w:rPr>
        <w:pict>
          <v:group id="_x0000_s1264" alt="学科网(www.zxxk.com)--教育资源门户，提供试卷、教案、课件、论文、素材及各类教学资源下载，还有大量而丰富的教学相关资讯！" style="position:absolute;left:0;text-align:left;margin-left:178.15pt;margin-top:8.65pt;width:260.55pt;height:97.2pt;z-index:251664384" coordsize="5674,2270">
            <v:group id="_x0000_s1265" style="position:absolute;width:5674;height:1879" coordsize="5674,1879">
              <o:lock v:ext="edit" aspectratio="t"/>
              <v:shape id="_x0000_s1266" type="#_x0000_t75" style="position:absolute;left:2852;width:2822;height:1879">
                <v:imagedata r:id="rId31" o:title=""/>
              </v:shape>
              <v:shape id="_x0000_s1267" type="#_x0000_t75" style="position:absolute;top:9;width:2803;height:1870">
                <v:imagedata r:id="rId32" o:title=""/>
              </v:shape>
            </v:group>
            <v:shape id="_x0000_s1268" type="#_x0000_t202" style="position:absolute;left:2300;top:1737;width:882;height:533" filled="f" stroked="f">
              <v:textbox style="mso-fit-shape-to-text:t">
                <w:txbxContent>
                  <w:p w:rsidR="00705E53" w:rsidRDefault="00705E53" w:rsidP="00E902DC">
                    <w:pPr>
                      <w:rPr>
                        <w:rFonts w:eastAsia="楷体"/>
                        <w:sz w:val="18"/>
                        <w:szCs w:val="18"/>
                      </w:rPr>
                    </w:pPr>
                    <w:r>
                      <w:rPr>
                        <w:rFonts w:eastAsia="楷体" w:hAnsi="楷体" w:hint="eastAsia"/>
                        <w:sz w:val="18"/>
                        <w:szCs w:val="18"/>
                      </w:rPr>
                      <w:t>图</w:t>
                    </w:r>
                    <w:r>
                      <w:rPr>
                        <w:rFonts w:eastAsia="楷体"/>
                        <w:sz w:val="18"/>
                        <w:szCs w:val="18"/>
                      </w:rPr>
                      <w:t>21</w:t>
                    </w:r>
                  </w:p>
                </w:txbxContent>
              </v:textbox>
            </v:shape>
            <w10:wrap type="square"/>
          </v:group>
        </w:pict>
      </w:r>
      <w:r w:rsidRPr="00E902DC">
        <w:rPr>
          <w:szCs w:val="21"/>
        </w:rPr>
        <w:t>A</w:t>
      </w:r>
      <w:r w:rsidRPr="00E902DC">
        <w:rPr>
          <w:rFonts w:hint="eastAsia"/>
          <w:szCs w:val="21"/>
        </w:rPr>
        <w:t>．</w:t>
      </w:r>
      <w:r w:rsidRPr="00E902DC">
        <w:rPr>
          <w:rFonts w:hint="eastAsia"/>
          <w:bCs/>
          <w:szCs w:val="21"/>
        </w:rPr>
        <w:t>滑动变阻器最大阻值太大</w:t>
      </w:r>
      <w:r w:rsidRPr="00E902DC">
        <w:rPr>
          <w:bCs/>
          <w:szCs w:val="21"/>
        </w:rPr>
        <w:t xml:space="preserve">                    </w:t>
      </w:r>
    </w:p>
    <w:p w:rsidR="00705E53" w:rsidRPr="00E902DC" w:rsidRDefault="00705E53" w:rsidP="00E902DC">
      <w:pPr>
        <w:spacing w:line="360" w:lineRule="auto"/>
        <w:ind w:firstLine="420"/>
        <w:outlineLvl w:val="0"/>
        <w:rPr>
          <w:szCs w:val="21"/>
        </w:rPr>
      </w:pPr>
      <w:r w:rsidRPr="00E902DC">
        <w:rPr>
          <w:szCs w:val="21"/>
        </w:rPr>
        <w:t>B</w:t>
      </w:r>
      <w:r w:rsidRPr="00E902DC">
        <w:rPr>
          <w:rFonts w:hint="eastAsia"/>
          <w:szCs w:val="21"/>
        </w:rPr>
        <w:t>．</w:t>
      </w:r>
      <w:r w:rsidRPr="00E902DC">
        <w:rPr>
          <w:rFonts w:hint="eastAsia"/>
          <w:bCs/>
          <w:szCs w:val="21"/>
        </w:rPr>
        <w:t>滑动变阻器最大阻值太小</w:t>
      </w:r>
    </w:p>
    <w:p w:rsidR="00705E53" w:rsidRPr="00E902DC" w:rsidRDefault="00705E53" w:rsidP="00E902DC">
      <w:pPr>
        <w:spacing w:line="360" w:lineRule="auto"/>
        <w:ind w:firstLine="420"/>
        <w:outlineLvl w:val="0"/>
        <w:rPr>
          <w:bCs/>
          <w:szCs w:val="21"/>
        </w:rPr>
      </w:pPr>
      <w:r w:rsidRPr="00E902DC">
        <w:rPr>
          <w:szCs w:val="21"/>
        </w:rPr>
        <w:t>C</w:t>
      </w:r>
      <w:r w:rsidRPr="00E902DC">
        <w:rPr>
          <w:rFonts w:hint="eastAsia"/>
          <w:szCs w:val="21"/>
        </w:rPr>
        <w:t>．</w:t>
      </w:r>
      <w:r w:rsidRPr="00E902DC">
        <w:rPr>
          <w:rFonts w:hint="eastAsia"/>
          <w:bCs/>
          <w:szCs w:val="21"/>
        </w:rPr>
        <w:t>滑动变阻器断路</w:t>
      </w:r>
      <w:r w:rsidRPr="00E902DC">
        <w:rPr>
          <w:bCs/>
          <w:szCs w:val="21"/>
        </w:rPr>
        <w:t xml:space="preserve">                            </w:t>
      </w:r>
    </w:p>
    <w:p w:rsidR="00705E53" w:rsidRPr="00E902DC" w:rsidRDefault="00705E53" w:rsidP="00E902DC">
      <w:pPr>
        <w:spacing w:line="360" w:lineRule="auto"/>
        <w:ind w:firstLine="420"/>
        <w:outlineLvl w:val="0"/>
        <w:rPr>
          <w:szCs w:val="21"/>
        </w:rPr>
      </w:pPr>
      <w:r w:rsidRPr="00E902DC">
        <w:rPr>
          <w:szCs w:val="21"/>
        </w:rPr>
        <w:t>D</w:t>
      </w:r>
      <w:r w:rsidRPr="00E902DC">
        <w:rPr>
          <w:rFonts w:hint="eastAsia"/>
          <w:szCs w:val="21"/>
        </w:rPr>
        <w:t>．</w:t>
      </w:r>
      <w:r w:rsidRPr="00E902DC">
        <w:rPr>
          <w:rFonts w:hint="eastAsia"/>
          <w:bCs/>
          <w:szCs w:val="21"/>
        </w:rPr>
        <w:t>定阻电阻短路</w:t>
      </w:r>
    </w:p>
    <w:p w:rsidR="00705E53" w:rsidRPr="00E902DC" w:rsidRDefault="00705E53" w:rsidP="00E902DC">
      <w:pPr>
        <w:spacing w:line="360" w:lineRule="auto"/>
        <w:ind w:firstLineChars="99" w:firstLine="31680"/>
        <w:rPr>
          <w:szCs w:val="21"/>
        </w:rPr>
      </w:pPr>
    </w:p>
    <w:p w:rsidR="00705E53" w:rsidRPr="00E902DC" w:rsidRDefault="00705E53" w:rsidP="00E902DC">
      <w:pPr>
        <w:spacing w:line="360" w:lineRule="auto"/>
        <w:ind w:firstLineChars="99" w:firstLine="31680"/>
        <w:rPr>
          <w:szCs w:val="21"/>
        </w:rPr>
      </w:pPr>
    </w:p>
    <w:p w:rsidR="00705E53" w:rsidRPr="00E902DC" w:rsidRDefault="00705E53" w:rsidP="00E902DC">
      <w:pPr>
        <w:spacing w:line="360" w:lineRule="auto"/>
        <w:ind w:firstLineChars="99" w:firstLine="31680"/>
        <w:rPr>
          <w:szCs w:val="21"/>
        </w:rPr>
      </w:pPr>
    </w:p>
    <w:p w:rsidR="00705E53" w:rsidRPr="00E902DC" w:rsidRDefault="00705E53" w:rsidP="00E902DC">
      <w:pPr>
        <w:snapToGrid w:val="0"/>
        <w:spacing w:line="500" w:lineRule="atLeast"/>
        <w:jc w:val="center"/>
        <w:rPr>
          <w:rFonts w:hAnsi="宋体"/>
          <w:b/>
          <w:sz w:val="32"/>
          <w:szCs w:val="32"/>
        </w:rPr>
      </w:pPr>
      <w:r w:rsidRPr="00E902DC">
        <w:rPr>
          <w:b/>
          <w:sz w:val="32"/>
          <w:szCs w:val="32"/>
        </w:rPr>
        <w:t xml:space="preserve">B </w:t>
      </w:r>
      <w:r w:rsidRPr="00E902DC">
        <w:rPr>
          <w:rFonts w:hAnsi="宋体" w:hint="eastAsia"/>
          <w:b/>
          <w:sz w:val="32"/>
          <w:szCs w:val="32"/>
        </w:rPr>
        <w:t>卷（共</w:t>
      </w:r>
      <w:r w:rsidRPr="00E902DC">
        <w:rPr>
          <w:b/>
          <w:sz w:val="32"/>
          <w:szCs w:val="32"/>
        </w:rPr>
        <w:t xml:space="preserve">20 </w:t>
      </w:r>
      <w:r w:rsidRPr="00E902DC">
        <w:rPr>
          <w:rFonts w:hAnsi="宋体" w:hint="eastAsia"/>
          <w:b/>
          <w:sz w:val="32"/>
          <w:szCs w:val="32"/>
        </w:rPr>
        <w:t>分）</w:t>
      </w:r>
    </w:p>
    <w:p w:rsidR="00705E53" w:rsidRPr="00E902DC" w:rsidRDefault="00705E53" w:rsidP="00E902DC">
      <w:pPr>
        <w:pStyle w:val="ListParagraph"/>
        <w:numPr>
          <w:ilvl w:val="0"/>
          <w:numId w:val="10"/>
        </w:numPr>
        <w:snapToGrid w:val="0"/>
        <w:spacing w:line="360" w:lineRule="auto"/>
        <w:ind w:firstLineChars="0"/>
        <w:rPr>
          <w:b/>
          <w:szCs w:val="21"/>
        </w:rPr>
      </w:pPr>
      <w:r w:rsidRPr="00E902DC">
        <w:rPr>
          <w:rFonts w:hint="eastAsia"/>
          <w:b/>
          <w:szCs w:val="21"/>
        </w:rPr>
        <w:t>选择题（每题</w:t>
      </w:r>
      <w:r w:rsidRPr="00E902DC">
        <w:rPr>
          <w:b/>
          <w:szCs w:val="21"/>
        </w:rPr>
        <w:t>2</w:t>
      </w:r>
      <w:r w:rsidRPr="00E902DC">
        <w:rPr>
          <w:rFonts w:hint="eastAsia"/>
          <w:b/>
          <w:szCs w:val="21"/>
        </w:rPr>
        <w:t>分，共</w:t>
      </w:r>
      <w:r w:rsidRPr="00E902DC">
        <w:rPr>
          <w:b/>
          <w:szCs w:val="21"/>
        </w:rPr>
        <w:t>10</w:t>
      </w:r>
      <w:r w:rsidRPr="00E902DC">
        <w:rPr>
          <w:rFonts w:hint="eastAsia"/>
          <w:b/>
          <w:szCs w:val="21"/>
        </w:rPr>
        <w:t>分。有的小题只有一个选项符合题目要求，有的小题有二个选项</w:t>
      </w:r>
    </w:p>
    <w:p w:rsidR="00705E53" w:rsidRPr="00E902DC" w:rsidRDefault="00705E53" w:rsidP="00E902DC">
      <w:pPr>
        <w:pStyle w:val="ListParagraph"/>
        <w:snapToGrid w:val="0"/>
        <w:spacing w:line="360" w:lineRule="auto"/>
        <w:ind w:left="450" w:firstLineChars="0" w:firstLine="0"/>
        <w:rPr>
          <w:b/>
          <w:szCs w:val="21"/>
        </w:rPr>
      </w:pPr>
      <w:r w:rsidRPr="00E902DC">
        <w:rPr>
          <w:rFonts w:hint="eastAsia"/>
          <w:b/>
          <w:szCs w:val="21"/>
        </w:rPr>
        <w:t>符合题目要求，全部选对的得</w:t>
      </w:r>
      <w:r w:rsidRPr="00E902DC">
        <w:rPr>
          <w:b/>
          <w:szCs w:val="21"/>
        </w:rPr>
        <w:t>2</w:t>
      </w:r>
      <w:r w:rsidRPr="00E902DC">
        <w:rPr>
          <w:rFonts w:hint="eastAsia"/>
          <w:b/>
          <w:szCs w:val="21"/>
        </w:rPr>
        <w:t>分，选对但不全的得</w:t>
      </w:r>
      <w:r w:rsidRPr="00E902DC">
        <w:rPr>
          <w:b/>
          <w:szCs w:val="21"/>
        </w:rPr>
        <w:t>1</w:t>
      </w:r>
      <w:r w:rsidRPr="00E902DC">
        <w:rPr>
          <w:rFonts w:hint="eastAsia"/>
          <w:b/>
          <w:szCs w:val="21"/>
        </w:rPr>
        <w:t>分，有选错或者不答的得</w:t>
      </w:r>
      <w:r w:rsidRPr="00E902DC">
        <w:rPr>
          <w:b/>
          <w:szCs w:val="21"/>
        </w:rPr>
        <w:t>0</w:t>
      </w:r>
      <w:r w:rsidRPr="00E902DC">
        <w:rPr>
          <w:rFonts w:hint="eastAsia"/>
          <w:b/>
          <w:szCs w:val="21"/>
        </w:rPr>
        <w:t>分）</w:t>
      </w:r>
    </w:p>
    <w:p w:rsidR="00705E53" w:rsidRPr="00E902DC" w:rsidRDefault="00705E53" w:rsidP="00E902DC">
      <w:pPr>
        <w:spacing w:line="360" w:lineRule="auto"/>
        <w:rPr>
          <w:bCs/>
        </w:rPr>
      </w:pPr>
      <w:r w:rsidRPr="00E902DC">
        <w:rPr>
          <w:szCs w:val="21"/>
        </w:rPr>
        <w:t xml:space="preserve">1. </w:t>
      </w:r>
      <w:r w:rsidRPr="00E902DC">
        <w:rPr>
          <w:rFonts w:hint="eastAsia"/>
          <w:bCs/>
          <w:szCs w:val="21"/>
        </w:rPr>
        <w:t>下列关于热现象的说法中，正确的是</w:t>
      </w:r>
    </w:p>
    <w:p w:rsidR="00705E53" w:rsidRPr="00E902DC" w:rsidRDefault="00705E53" w:rsidP="00E902DC">
      <w:pPr>
        <w:spacing w:line="360" w:lineRule="auto"/>
        <w:rPr>
          <w:bCs/>
        </w:rPr>
      </w:pPr>
      <w:r w:rsidRPr="00E902DC">
        <w:rPr>
          <w:bCs/>
          <w:szCs w:val="21"/>
        </w:rPr>
        <w:t xml:space="preserve">  A.</w:t>
      </w:r>
      <w:r w:rsidRPr="00E902DC">
        <w:rPr>
          <w:bCs/>
        </w:rPr>
        <w:t xml:space="preserve"> </w:t>
      </w:r>
      <w:r w:rsidRPr="00E902DC">
        <w:rPr>
          <w:rFonts w:hint="eastAsia"/>
          <w:bCs/>
          <w:szCs w:val="21"/>
        </w:rPr>
        <w:t>当气压减小时，水的沸点会升高</w:t>
      </w:r>
    </w:p>
    <w:p w:rsidR="00705E53" w:rsidRPr="00E902DC" w:rsidRDefault="00705E53" w:rsidP="00E902DC">
      <w:pPr>
        <w:spacing w:line="360" w:lineRule="auto"/>
        <w:rPr>
          <w:bCs/>
        </w:rPr>
      </w:pPr>
      <w:r w:rsidRPr="00E902DC">
        <w:rPr>
          <w:bCs/>
          <w:szCs w:val="21"/>
        </w:rPr>
        <w:t xml:space="preserve">  B. </w:t>
      </w:r>
      <w:r w:rsidRPr="00E902DC">
        <w:rPr>
          <w:rFonts w:hint="eastAsia"/>
          <w:bCs/>
          <w:szCs w:val="21"/>
        </w:rPr>
        <w:t>内能的改变必须通</w:t>
      </w:r>
      <w:r w:rsidRPr="00E902DC">
        <w:rPr>
          <w:bCs/>
          <w:szCs w:val="21"/>
        </w:rPr>
        <w:pict>
          <v:shape id="_x0000_i1035" type="#_x0000_t75" alt="学科网(www.zxxk.com)--教育资源门户，提供试卷、教案、课件、论文、素材及各类教学资源下载，还有大量而丰富的教学相关资讯！" style="width:3pt;height:.75pt;mso-position-horizontal-relative:page;mso-position-vertical-relative:page">
            <v:imagedata r:id="rId9" o:title=""/>
          </v:shape>
        </w:pict>
      </w:r>
      <w:r w:rsidRPr="00E902DC">
        <w:rPr>
          <w:rFonts w:hint="eastAsia"/>
          <w:bCs/>
          <w:szCs w:val="21"/>
        </w:rPr>
        <w:t>过做功才能实现</w:t>
      </w:r>
    </w:p>
    <w:p w:rsidR="00705E53" w:rsidRPr="00E902DC" w:rsidRDefault="00705E53" w:rsidP="00E902DC">
      <w:pPr>
        <w:spacing w:line="360" w:lineRule="auto"/>
        <w:rPr>
          <w:bCs/>
        </w:rPr>
      </w:pPr>
      <w:r w:rsidRPr="00E902DC">
        <w:t xml:space="preserve">  C. </w:t>
      </w:r>
      <w:r w:rsidRPr="00E902DC">
        <w:rPr>
          <w:rFonts w:hint="eastAsia"/>
          <w:bCs/>
          <w:szCs w:val="21"/>
        </w:rPr>
        <w:t>白炽灯泡用久了灯泡内壁会变黑，是因为钨丝发生了汽化和凝华</w:t>
      </w:r>
    </w:p>
    <w:p w:rsidR="00705E53" w:rsidRPr="00E902DC" w:rsidRDefault="00705E53" w:rsidP="00E902DC">
      <w:pPr>
        <w:widowControl/>
        <w:spacing w:line="360" w:lineRule="auto"/>
        <w:ind w:left="31680" w:hangingChars="200" w:firstLine="31680"/>
        <w:jc w:val="left"/>
        <w:rPr>
          <w:bCs/>
        </w:rPr>
      </w:pPr>
      <w:r w:rsidRPr="00E902DC">
        <w:rPr>
          <w:bCs/>
        </w:rPr>
        <w:t xml:space="preserve">  D. </w:t>
      </w:r>
      <w:r w:rsidRPr="00E902DC">
        <w:rPr>
          <w:rFonts w:hint="eastAsia"/>
          <w:spacing w:val="-4"/>
        </w:rPr>
        <w:t>夏天从冰柜中取出的矿泉水瓶</w:t>
      </w:r>
      <w:r w:rsidRPr="00E902DC">
        <w:rPr>
          <w:spacing w:val="-4"/>
        </w:rPr>
        <w:t>,</w:t>
      </w:r>
      <w:r w:rsidRPr="00E902DC">
        <w:rPr>
          <w:rFonts w:hint="eastAsia"/>
          <w:spacing w:val="-4"/>
        </w:rPr>
        <w:t>表面会先湿后干，其物态变化过程是先液化后蒸发</w:t>
      </w:r>
    </w:p>
    <w:p w:rsidR="00705E53" w:rsidRPr="00E902DC" w:rsidRDefault="00705E53" w:rsidP="00E902DC">
      <w:pPr>
        <w:spacing w:line="360" w:lineRule="auto"/>
        <w:rPr>
          <w:bCs/>
        </w:rPr>
      </w:pPr>
      <w:r w:rsidRPr="00E902DC">
        <w:rPr>
          <w:bCs/>
        </w:rPr>
        <w:t xml:space="preserve">2. </w:t>
      </w:r>
      <w:r w:rsidRPr="00E902DC">
        <w:rPr>
          <w:rFonts w:hint="eastAsia"/>
          <w:bCs/>
        </w:rPr>
        <w:t>关于光现象，下列说法中正确的是</w:t>
      </w:r>
    </w:p>
    <w:p w:rsidR="00705E53" w:rsidRPr="00E902DC" w:rsidRDefault="00705E53" w:rsidP="00E902DC">
      <w:pPr>
        <w:spacing w:line="360" w:lineRule="auto"/>
        <w:rPr>
          <w:bCs/>
        </w:rPr>
      </w:pPr>
      <w:r w:rsidRPr="00E902DC">
        <w:rPr>
          <w:bCs/>
        </w:rPr>
        <w:t xml:space="preserve">   A.</w:t>
      </w:r>
      <w:r w:rsidRPr="00E902DC">
        <w:rPr>
          <w:rFonts w:ascii="宋体" w:hAnsi="宋体"/>
        </w:rPr>
        <w:t xml:space="preserve"> </w:t>
      </w:r>
      <w:r w:rsidRPr="00E902DC">
        <w:rPr>
          <w:rFonts w:hint="eastAsia"/>
          <w:bCs/>
        </w:rPr>
        <w:t>矫正</w:t>
      </w:r>
      <w:r w:rsidRPr="00E902DC">
        <w:rPr>
          <w:rFonts w:ascii="宋体" w:hAnsi="宋体" w:hint="eastAsia"/>
          <w:szCs w:val="21"/>
        </w:rPr>
        <w:t>近视眼的镜片是凹透镜</w:t>
      </w:r>
    </w:p>
    <w:p w:rsidR="00705E53" w:rsidRPr="00E902DC" w:rsidRDefault="00705E53" w:rsidP="00E902DC">
      <w:pPr>
        <w:spacing w:line="360" w:lineRule="auto"/>
        <w:rPr>
          <w:bCs/>
        </w:rPr>
      </w:pPr>
      <w:r w:rsidRPr="00E902DC">
        <w:rPr>
          <w:bCs/>
        </w:rPr>
        <w:t xml:space="preserve">   B.</w:t>
      </w:r>
      <w:r w:rsidRPr="00E902DC">
        <w:rPr>
          <w:rFonts w:ascii="宋体" w:hAnsi="宋体"/>
          <w:bCs/>
        </w:rPr>
        <w:t xml:space="preserve"> </w:t>
      </w:r>
      <w:r w:rsidRPr="00E902DC">
        <w:rPr>
          <w:rFonts w:ascii="宋体" w:hAnsi="宋体" w:hint="eastAsia"/>
          <w:bCs/>
        </w:rPr>
        <w:t>当</w:t>
      </w:r>
      <w:r w:rsidRPr="00E902DC">
        <w:rPr>
          <w:rFonts w:ascii="宋体" w:hAnsi="宋体" w:hint="eastAsia"/>
          <w:szCs w:val="21"/>
        </w:rPr>
        <w:t>你向竖直悬挂的平面镜走近时</w:t>
      </w:r>
      <w:r w:rsidRPr="00E902DC">
        <w:rPr>
          <w:rFonts w:ascii="宋体"/>
          <w:szCs w:val="21"/>
        </w:rPr>
        <w:t>,</w:t>
      </w:r>
      <w:r w:rsidRPr="00E902DC">
        <w:rPr>
          <w:rFonts w:ascii="宋体" w:hAnsi="宋体" w:hint="eastAsia"/>
          <w:szCs w:val="21"/>
        </w:rPr>
        <w:t>你在镜中所成的像越来越大</w:t>
      </w:r>
    </w:p>
    <w:p w:rsidR="00705E53" w:rsidRPr="00E902DC" w:rsidRDefault="00705E53" w:rsidP="00E902DC">
      <w:pPr>
        <w:spacing w:line="360" w:lineRule="auto"/>
        <w:ind w:left="31680" w:hangingChars="200" w:firstLine="31680"/>
        <w:rPr>
          <w:bCs/>
        </w:rPr>
      </w:pPr>
      <w:r w:rsidRPr="00E902DC">
        <w:rPr>
          <w:bCs/>
        </w:rPr>
        <w:t xml:space="preserve">   C. </w:t>
      </w:r>
      <w:r w:rsidRPr="00E902DC">
        <w:rPr>
          <w:rFonts w:ascii="宋体" w:hAnsi="宋体" w:hint="eastAsia"/>
          <w:szCs w:val="21"/>
        </w:rPr>
        <w:t>小孔成像是由光的折射现象产生的</w:t>
      </w:r>
    </w:p>
    <w:p w:rsidR="00705E53" w:rsidRPr="00E902DC" w:rsidRDefault="00705E53" w:rsidP="00E902DC">
      <w:pPr>
        <w:widowControl/>
        <w:spacing w:line="360" w:lineRule="auto"/>
        <w:jc w:val="left"/>
        <w:rPr>
          <w:bCs/>
        </w:rPr>
      </w:pPr>
      <w:r w:rsidRPr="00E902DC">
        <w:rPr>
          <w:bCs/>
        </w:rPr>
        <w:t xml:space="preserve">   D.</w:t>
      </w:r>
      <w:r w:rsidRPr="00E902DC">
        <w:rPr>
          <w:sz w:val="18"/>
        </w:rPr>
        <w:t xml:space="preserve"> </w:t>
      </w:r>
      <w:r w:rsidRPr="00E902DC">
        <w:rPr>
          <w:rFonts w:ascii="宋体" w:hAnsi="宋体" w:hint="eastAsia"/>
        </w:rPr>
        <w:t>光是一种电磁波，光在真空中的</w:t>
      </w:r>
      <w:r w:rsidRPr="00E902DC">
        <w:rPr>
          <w:rFonts w:hAnsi="宋体" w:hint="eastAsia"/>
        </w:rPr>
        <w:t>传播速度是</w:t>
      </w:r>
      <w:r w:rsidRPr="00E902DC">
        <w:t>3×10</w:t>
      </w:r>
      <w:r w:rsidRPr="00E902DC">
        <w:rPr>
          <w:vertAlign w:val="superscript"/>
        </w:rPr>
        <w:t xml:space="preserve">8 </w:t>
      </w:r>
      <w:r w:rsidRPr="00E902DC">
        <w:t>km/s</w:t>
      </w:r>
    </w:p>
    <w:p w:rsidR="00705E53" w:rsidRPr="00E902DC" w:rsidRDefault="00705E53" w:rsidP="00E902DC">
      <w:pPr>
        <w:spacing w:line="360" w:lineRule="auto"/>
        <w:rPr>
          <w:rFonts w:hAnsi="宋体"/>
          <w:bCs/>
        </w:rPr>
      </w:pPr>
      <w:r>
        <w:rPr>
          <w:noProof/>
        </w:rPr>
        <w:pict>
          <v:group id="_x0000_s1269" alt="学科网(www.zxxk.com)--教育资源门户，提供试卷、教案、课件、论文、素材及各类教学资源下载，还有大量而丰富的教学相关资讯！" style="position:absolute;left:0;text-align:left;margin-left:258.8pt;margin-top:1.35pt;width:177.7pt;height:95.6pt;z-index:-251673600" coordsize="3634,2034" wrapcoords="-91 0 -91 16498 21600 16498 21600 0 -91 0">
            <v:shape id="_x0000_s1270" type="#_x0000_t75" style="position:absolute;width:3634;height:1566">
              <v:imagedata r:id="rId33" o:title="" gain="79922f" grayscale="t"/>
            </v:shape>
            <v:shape id="_x0000_s1271" type="#_x0000_t202" style="position:absolute;left:1383;top:1549;width:882;height:485" filled="f" stroked="f">
              <v:textbox style="mso-fit-shape-to-text:t">
                <w:txbxContent>
                  <w:p w:rsidR="00705E53" w:rsidRDefault="00705E53" w:rsidP="00E902DC">
                    <w:pPr>
                      <w:rPr>
                        <w:rFonts w:eastAsia="楷体"/>
                        <w:sz w:val="18"/>
                        <w:szCs w:val="18"/>
                      </w:rPr>
                    </w:pPr>
                    <w:r>
                      <w:rPr>
                        <w:rFonts w:eastAsia="楷体" w:hAnsi="楷体" w:hint="eastAsia"/>
                        <w:sz w:val="18"/>
                        <w:szCs w:val="18"/>
                      </w:rPr>
                      <w:t>图</w:t>
                    </w:r>
                    <w:r>
                      <w:rPr>
                        <w:rFonts w:eastAsia="楷体"/>
                        <w:sz w:val="18"/>
                        <w:szCs w:val="18"/>
                      </w:rPr>
                      <w:t>22</w:t>
                    </w:r>
                  </w:p>
                </w:txbxContent>
              </v:textbox>
            </v:shape>
            <w10:wrap type="tight"/>
          </v:group>
        </w:pict>
      </w:r>
      <w:r w:rsidRPr="00E902DC">
        <w:rPr>
          <w:bCs/>
        </w:rPr>
        <w:t xml:space="preserve">3. </w:t>
      </w:r>
      <w:smartTag w:uri="urn:schemas-microsoft-com:office:smarttags" w:element="chsdate">
        <w:smartTagPr>
          <w:attr w:name="IsROCDate" w:val="False"/>
          <w:attr w:name="IsLunarDate" w:val="False"/>
          <w:attr w:name="Day" w:val="10"/>
          <w:attr w:name="Month" w:val="11"/>
          <w:attr w:name="Year" w:val="2010"/>
        </w:smartTagPr>
        <w:r w:rsidRPr="00E902DC">
          <w:rPr>
            <w:bCs/>
          </w:rPr>
          <w:t>2010</w:t>
        </w:r>
        <w:r w:rsidRPr="00E902DC">
          <w:rPr>
            <w:rFonts w:hAnsi="宋体" w:hint="eastAsia"/>
            <w:bCs/>
          </w:rPr>
          <w:t>年</w:t>
        </w:r>
        <w:r w:rsidRPr="00E902DC">
          <w:rPr>
            <w:bCs/>
          </w:rPr>
          <w:t>11</w:t>
        </w:r>
        <w:r w:rsidRPr="00E902DC">
          <w:rPr>
            <w:rFonts w:hAnsi="宋体" w:hint="eastAsia"/>
            <w:bCs/>
          </w:rPr>
          <w:t>月</w:t>
        </w:r>
        <w:r w:rsidRPr="00E902DC">
          <w:rPr>
            <w:bCs/>
          </w:rPr>
          <w:t>10</w:t>
        </w:r>
        <w:r w:rsidRPr="00E902DC">
          <w:rPr>
            <w:rFonts w:hAnsi="宋体" w:hint="eastAsia"/>
            <w:bCs/>
          </w:rPr>
          <w:t>日</w:t>
        </w:r>
      </w:smartTag>
      <w:r w:rsidRPr="00E902DC">
        <w:rPr>
          <w:rFonts w:hAnsi="宋体" w:hint="eastAsia"/>
          <w:bCs/>
        </w:rPr>
        <w:t>，中国首款具有自主知识产权的轻</w:t>
      </w:r>
    </w:p>
    <w:p w:rsidR="00705E53" w:rsidRPr="00E902DC" w:rsidRDefault="00705E53" w:rsidP="00E902DC">
      <w:pPr>
        <w:spacing w:line="360" w:lineRule="auto"/>
        <w:rPr>
          <w:rFonts w:hAnsi="宋体"/>
          <w:bCs/>
        </w:rPr>
      </w:pPr>
      <w:r w:rsidRPr="00E902DC">
        <w:rPr>
          <w:rFonts w:hAnsi="宋体"/>
          <w:bCs/>
        </w:rPr>
        <w:t xml:space="preserve">   </w:t>
      </w:r>
      <w:r w:rsidRPr="00E902DC">
        <w:rPr>
          <w:rFonts w:hAnsi="宋体" w:hint="eastAsia"/>
          <w:bCs/>
        </w:rPr>
        <w:t>型多用途水陆两栖飞机</w:t>
      </w:r>
      <w:r w:rsidRPr="00E902DC">
        <w:rPr>
          <w:bCs/>
        </w:rPr>
        <w:t>“</w:t>
      </w:r>
      <w:r w:rsidRPr="00E902DC">
        <w:rPr>
          <w:rFonts w:hAnsi="宋体" w:hint="eastAsia"/>
          <w:bCs/>
        </w:rPr>
        <w:t>海鸥</w:t>
      </w:r>
      <w:r w:rsidRPr="00E902DC">
        <w:rPr>
          <w:bCs/>
        </w:rPr>
        <w:t>300”</w:t>
      </w:r>
      <w:r w:rsidRPr="00E902DC">
        <w:rPr>
          <w:rFonts w:hAnsi="宋体"/>
          <w:bCs/>
        </w:rPr>
        <w:t>(</w:t>
      </w:r>
      <w:r w:rsidRPr="00E902DC">
        <w:rPr>
          <w:rFonts w:hAnsi="宋体" w:hint="eastAsia"/>
          <w:bCs/>
        </w:rPr>
        <w:t>图</w:t>
      </w:r>
      <w:r w:rsidRPr="00E902DC">
        <w:rPr>
          <w:rFonts w:hAnsi="宋体"/>
          <w:bCs/>
        </w:rPr>
        <w:t>22)</w:t>
      </w:r>
      <w:r w:rsidRPr="00E902DC">
        <w:rPr>
          <w:rFonts w:hAnsi="宋体" w:hint="eastAsia"/>
          <w:bCs/>
        </w:rPr>
        <w:t>首飞成功。</w:t>
      </w:r>
    </w:p>
    <w:p w:rsidR="00705E53" w:rsidRPr="00E902DC" w:rsidRDefault="00705E53" w:rsidP="00E902DC">
      <w:pPr>
        <w:spacing w:line="360" w:lineRule="auto"/>
        <w:rPr>
          <w:bCs/>
        </w:rPr>
      </w:pPr>
      <w:r w:rsidRPr="00E902DC">
        <w:rPr>
          <w:rFonts w:hAnsi="宋体"/>
          <w:bCs/>
        </w:rPr>
        <w:t xml:space="preserve">   </w:t>
      </w:r>
      <w:r w:rsidRPr="00E902DC">
        <w:rPr>
          <w:rFonts w:hAnsi="宋体" w:hint="eastAsia"/>
          <w:bCs/>
        </w:rPr>
        <w:t>关于该飞机</w:t>
      </w:r>
      <w:r w:rsidRPr="00E902DC">
        <w:rPr>
          <w:rFonts w:hAnsi="宋体"/>
          <w:bCs/>
        </w:rPr>
        <w:t>,</w:t>
      </w:r>
      <w:r w:rsidRPr="00E902DC">
        <w:rPr>
          <w:rFonts w:hAnsi="宋体" w:hint="eastAsia"/>
          <w:bCs/>
        </w:rPr>
        <w:t>下列说法正确的是</w:t>
      </w:r>
    </w:p>
    <w:p w:rsidR="00705E53" w:rsidRPr="00E902DC" w:rsidRDefault="00705E53" w:rsidP="00E902DC">
      <w:pPr>
        <w:widowControl/>
        <w:spacing w:line="360" w:lineRule="auto"/>
        <w:jc w:val="left"/>
        <w:rPr>
          <w:rFonts w:hAnsi="宋体"/>
          <w:bCs/>
        </w:rPr>
      </w:pPr>
      <w:r w:rsidRPr="00E902DC">
        <w:rPr>
          <w:bCs/>
        </w:rPr>
        <w:t xml:space="preserve">   A.</w:t>
      </w:r>
      <w:r w:rsidRPr="00E902DC">
        <w:rPr>
          <w:rFonts w:hAnsi="宋体"/>
          <w:bCs/>
        </w:rPr>
        <w:t xml:space="preserve"> </w:t>
      </w:r>
      <w:r w:rsidRPr="00E902DC">
        <w:rPr>
          <w:rFonts w:hAnsi="宋体" w:hint="eastAsia"/>
          <w:bCs/>
        </w:rPr>
        <w:t>飞机能漂浮在水面，是因为它排开水的重力大于</w:t>
      </w:r>
    </w:p>
    <w:p w:rsidR="00705E53" w:rsidRPr="00E902DC" w:rsidRDefault="00705E53" w:rsidP="00E902DC">
      <w:pPr>
        <w:widowControl/>
        <w:spacing w:line="360" w:lineRule="auto"/>
        <w:jc w:val="left"/>
        <w:rPr>
          <w:bCs/>
        </w:rPr>
      </w:pPr>
      <w:r w:rsidRPr="00E902DC">
        <w:rPr>
          <w:rFonts w:hAnsi="宋体"/>
          <w:bCs/>
        </w:rPr>
        <w:t xml:space="preserve">      </w:t>
      </w:r>
      <w:r w:rsidRPr="00E902DC">
        <w:rPr>
          <w:rFonts w:hAnsi="宋体" w:hint="eastAsia"/>
          <w:bCs/>
        </w:rPr>
        <w:t>自身重力</w:t>
      </w:r>
    </w:p>
    <w:p w:rsidR="00705E53" w:rsidRPr="00E902DC" w:rsidRDefault="00705E53" w:rsidP="00E902DC">
      <w:pPr>
        <w:widowControl/>
        <w:spacing w:line="360" w:lineRule="auto"/>
        <w:jc w:val="left"/>
        <w:rPr>
          <w:bCs/>
        </w:rPr>
      </w:pPr>
      <w:r w:rsidRPr="00E902DC">
        <w:rPr>
          <w:bCs/>
        </w:rPr>
        <w:t xml:space="preserve">   B. </w:t>
      </w:r>
      <w:r w:rsidRPr="00E902DC">
        <w:rPr>
          <w:rFonts w:hAnsi="宋体" w:hint="eastAsia"/>
          <w:bCs/>
        </w:rPr>
        <w:t>飞机飞行时能获得向上的压强差，是因为机翼上方空气流速小于机翼下方空气流速</w:t>
      </w:r>
    </w:p>
    <w:p w:rsidR="00705E53" w:rsidRPr="00E902DC" w:rsidRDefault="00705E53" w:rsidP="00E902DC">
      <w:pPr>
        <w:widowControl/>
        <w:spacing w:line="360" w:lineRule="auto"/>
        <w:jc w:val="left"/>
        <w:rPr>
          <w:bCs/>
        </w:rPr>
      </w:pPr>
      <w:r w:rsidRPr="00E902DC">
        <w:rPr>
          <w:bCs/>
        </w:rPr>
        <w:t xml:space="preserve">   C. </w:t>
      </w:r>
      <w:r w:rsidRPr="00E902DC">
        <w:rPr>
          <w:rFonts w:hint="eastAsia"/>
          <w:bCs/>
        </w:rPr>
        <w:t>飞机飞行时</w:t>
      </w:r>
      <w:r w:rsidRPr="00E902DC">
        <w:rPr>
          <w:bCs/>
        </w:rPr>
        <w:t>,</w:t>
      </w:r>
      <w:r w:rsidRPr="00E902DC">
        <w:rPr>
          <w:rFonts w:hAnsi="宋体" w:hint="eastAsia"/>
          <w:bCs/>
        </w:rPr>
        <w:t>通过发射和接收电磁波与地面取得联系的</w:t>
      </w:r>
    </w:p>
    <w:p w:rsidR="00705E53" w:rsidRPr="00E902DC" w:rsidRDefault="00705E53" w:rsidP="00E902DC">
      <w:pPr>
        <w:widowControl/>
        <w:spacing w:line="360" w:lineRule="auto"/>
        <w:jc w:val="left"/>
        <w:rPr>
          <w:bCs/>
        </w:rPr>
      </w:pPr>
      <w:r w:rsidRPr="00E902DC">
        <w:rPr>
          <w:bCs/>
        </w:rPr>
        <w:t xml:space="preserve">   D. </w:t>
      </w:r>
      <w:r w:rsidRPr="00E902DC">
        <w:rPr>
          <w:rFonts w:hAnsi="宋体" w:hint="eastAsia"/>
          <w:bCs/>
        </w:rPr>
        <w:t>飞机在起飞过程中，惯性将消失</w:t>
      </w:r>
    </w:p>
    <w:p w:rsidR="00705E53" w:rsidRPr="00E902DC" w:rsidRDefault="00705E53" w:rsidP="00E902DC">
      <w:pPr>
        <w:widowControl/>
        <w:spacing w:line="360" w:lineRule="auto"/>
        <w:jc w:val="left"/>
        <w:rPr>
          <w:rFonts w:hAnsi="宋体"/>
          <w:bCs/>
        </w:rPr>
      </w:pPr>
      <w:r w:rsidRPr="00E902DC">
        <w:rPr>
          <w:rFonts w:hAnsi="宋体"/>
          <w:bCs/>
        </w:rPr>
        <w:t xml:space="preserve">4. </w:t>
      </w:r>
      <w:r w:rsidRPr="00E902DC">
        <w:rPr>
          <w:rFonts w:hAnsi="宋体" w:hint="eastAsia"/>
          <w:bCs/>
        </w:rPr>
        <w:t>如图</w:t>
      </w:r>
      <w:r w:rsidRPr="00E902DC">
        <w:rPr>
          <w:rFonts w:hAnsi="宋体"/>
          <w:bCs/>
        </w:rPr>
        <w:t>23</w:t>
      </w:r>
      <w:r w:rsidRPr="00E902DC">
        <w:rPr>
          <w:rFonts w:hAnsi="宋体" w:hint="eastAsia"/>
          <w:bCs/>
        </w:rPr>
        <w:t>所示，用水平拉力</w:t>
      </w:r>
      <w:r w:rsidRPr="00E902DC">
        <w:rPr>
          <w:bCs/>
          <w:i/>
        </w:rPr>
        <w:t>F</w:t>
      </w:r>
      <w:r w:rsidRPr="00E902DC">
        <w:rPr>
          <w:rFonts w:hAnsi="宋体" w:hint="eastAsia"/>
          <w:bCs/>
        </w:rPr>
        <w:t>拉上表面粗糙程度各处相同的物体</w:t>
      </w:r>
      <w:r w:rsidRPr="00E902DC">
        <w:rPr>
          <w:bCs/>
          <w:i/>
        </w:rPr>
        <w:t>A</w:t>
      </w:r>
      <w:r w:rsidRPr="00E902DC">
        <w:rPr>
          <w:rFonts w:hAnsi="宋体" w:hint="eastAsia"/>
          <w:bCs/>
        </w:rPr>
        <w:t>，使其在水平地面上匀速运</w:t>
      </w:r>
    </w:p>
    <w:p w:rsidR="00705E53" w:rsidRPr="00E902DC" w:rsidRDefault="00705E53" w:rsidP="00E902DC">
      <w:pPr>
        <w:widowControl/>
        <w:spacing w:line="360" w:lineRule="auto"/>
        <w:jc w:val="left"/>
        <w:rPr>
          <w:rFonts w:hAnsi="宋体"/>
          <w:bCs/>
        </w:rPr>
      </w:pPr>
      <w:r>
        <w:rPr>
          <w:noProof/>
        </w:rPr>
        <w:pict>
          <v:group id="_x0000_s1272" alt="学科网(www.zxxk.com)--教育资源门户，提供试卷、教案、课件、论文、素材及各类教学资源下载，还有大量而丰富的教学相关资讯！" style="position:absolute;margin-left:231.2pt;margin-top:17.25pt;width:198.7pt;height:67.65pt;z-index:-251672576" coordsize="4282,1504">
            <v:group id="_x0000_s1273" style="position:absolute;width:4282;height:1048" coordsize="3698,905">
              <v:group id="_x0000_s1274" style="position:absolute;width:3698;height:905" coordsize="3698,905">
                <v:rect id="_x0000_s1275" style="position:absolute;left:372;top:585;width:2202;height:229">
                  <v:textbox inset="0,0,0,0">
                    <w:txbxContent>
                      <w:p w:rsidR="00705E53" w:rsidRDefault="00705E53" w:rsidP="00E902DC">
                        <w:pPr>
                          <w:spacing w:line="240" w:lineRule="atLeast"/>
                          <w:jc w:val="center"/>
                          <w:rPr>
                            <w:i/>
                            <w:sz w:val="18"/>
                            <w:szCs w:val="18"/>
                          </w:rPr>
                        </w:pPr>
                        <w:r>
                          <w:rPr>
                            <w:i/>
                            <w:sz w:val="18"/>
                            <w:szCs w:val="18"/>
                          </w:rPr>
                          <w:t>A</w:t>
                        </w:r>
                      </w:p>
                    </w:txbxContent>
                  </v:textbox>
                </v:rect>
                <v:group id="_x0000_s1276" style="position:absolute;left:479;top:-52;width:171;height:955;rotation:270;flip:y" coordsize="595,3089">
                  <v:group id="_x0000_s1277" style="position:absolute;width:595;height:3089" coordsize="595,3089">
                    <v:group id="_x0000_s1278" style="position:absolute;left:168;top:2563;width:260;height:526" coordsize="260,526">
                      <o:lock v:ext="edit" aspectratio="t"/>
                      <v:shape id="_x0000_s1279" type="#_x0000_t19" style="position:absolute;top:266;width:260;height:260" coordsize="43200,43200" adj=",-11575856,21600" path="wr,,43200,43200,21600,,37,20332nfewr,,43200,43200,21600,,37,20332l21600,21600nsxe" strokeweight="2.25pt">
                        <v:path o:connectlocs="21600,0;37,20332;21600,21600"/>
                        <o:lock v:ext="edit" aspectratio="t"/>
                      </v:shape>
                      <v:line id="_x0000_s1280" style="position:absolute" from="135,0" to="135,266" strokeweight="2.25pt">
                        <o:lock v:ext="edit" aspectratio="t"/>
                      </v:line>
                    </v:group>
                    <v:oval id="_x0000_s1281" style="position:absolute;left:108;width:379;height:379" strokeweight="3pt">
                      <v:stroke linestyle="thinThin"/>
                      <o:lock v:ext="edit" aspectratio="t"/>
                    </v:oval>
                    <v:line id="_x0000_s1282" style="position:absolute" from="297,395" to="298,547" strokeweight="3pt">
                      <o:lock v:ext="edit" aspectratio="t"/>
                    </v:line>
                    <v:group id="_x0000_s1283" style="position:absolute;top:532;width:595;height:2053" coordsize="685,2053">
                      <v:group id="_x0000_s1284" style="position:absolute;width:685;height:2053" coordsize="421,2053">
                        <v:shape id="_x0000_s1285" type="#_x0000_t19" style="position:absolute;left:108;top:1770;width:174;height:389;rotation:270;flip:y" coordsize="22050,43200" adj=",5976456,450" path="wr-21150,,22050,43200,450,,,43195nfewr-21150,,22050,43200,450,,,43195l450,21600nsxe" strokeweight="1pt">
                          <v:path o:connectlocs="450,0;0,43195;450,21600"/>
                        </v:shape>
                        <v:group id="_x0000_s1286" style="position:absolute;width:421;height:1919" coordsize="196,1919">
                          <v:group id="_x0000_s1287" style="position:absolute;top:97;width:190;height:1822" coordsize="210,2040">
                            <v:line id="_x0000_s1288" style="position:absolute" from="0,0" to="0,2040" strokeweight="1pt"/>
                            <v:line id="_x0000_s1289" style="position:absolute" from="210,0" to="210,2040" strokeweight="1pt"/>
                          </v:group>
                          <v:shape id="_x0000_s1290" type="#_x0000_t19" style="position:absolute;left:50;top:-44;width:102;height:190;rotation:270" coordsize="22050,43200" adj=",5976456,450" path="wr-21150,,22050,43200,450,,,43195nfewr-21150,,22050,43200,450,,,43195l450,21600nsxe" strokeweight="1pt">
                            <v:path o:connectlocs="450,0;0,43195;450,21600"/>
                          </v:shape>
                        </v:group>
                      </v:group>
                      <v:group id="_x0000_s1291" style="position:absolute;left:93;top:102;width:500;height:1764" coordsize="500,1764">
                        <v:rect id="_x0000_s1292" style="position:absolute;left:180;width:131;height:1764"/>
                        <v:group id="_x0000_s1293" style="position:absolute;left:-776;top:782;width:1731;height:180;rotation:90;flip:x" coordsize="1600,240">
                          <v:line id="_x0000_s1294" style="position:absolute" from="0,0" to="0,240" strokeweight="1.5pt"/>
                          <v:line id="_x0000_s1295" style="position:absolute" from="160,120" to="160,240"/>
                          <v:line id="_x0000_s1296" style="position:absolute" from="320,120" to="320,240"/>
                          <v:line id="_x0000_s1297" style="position:absolute" from="480,120" to="480,240"/>
                          <v:line id="_x0000_s1298" style="position:absolute" from="640,120" to="640,240"/>
                          <v:line id="_x0000_s1299" style="position:absolute" from="800,60" to="800,240" strokeweight="1.5pt"/>
                          <v:line id="_x0000_s1300" style="position:absolute" from="960,120" to="960,240"/>
                          <v:line id="_x0000_s1301" style="position:absolute" from="1120,120" to="1120,240"/>
                          <v:line id="_x0000_s1302" style="position:absolute" from="1280,120" to="1280,240"/>
                          <v:line id="_x0000_s1303" style="position:absolute" from="1440,120" to="1440,240"/>
                          <v:line id="_x0000_s1304" style="position:absolute" from="1600,0" to="1600,240" strokeweight="1.5pt"/>
                        </v:group>
                        <v:group id="_x0000_s1305" style="position:absolute;left:-456;top:782;width:1731;height:180;rotation:90" coordsize="1600,240">
                          <v:line id="_x0000_s1306" style="position:absolute" from="0,0" to="0,240" strokeweight="1.5pt"/>
                          <v:line id="_x0000_s1307" style="position:absolute" from="160,120" to="160,240"/>
                          <v:line id="_x0000_s1308" style="position:absolute" from="320,120" to="320,240"/>
                          <v:line id="_x0000_s1309" style="position:absolute" from="480,120" to="480,240"/>
                          <v:line id="_x0000_s1310" style="position:absolute" from="640,120" to="640,240"/>
                          <v:line id="_x0000_s1311" style="position:absolute" from="800,60" to="800,240" strokeweight="1.5pt"/>
                          <v:line id="_x0000_s1312" style="position:absolute" from="960,120" to="960,240"/>
                          <v:line id="_x0000_s1313" style="position:absolute" from="1120,120" to="1120,240"/>
                          <v:line id="_x0000_s1314" style="position:absolute" from="1280,120" to="1280,240"/>
                          <v:line id="_x0000_s1315" style="position:absolute" from="1440,120" to="1440,240"/>
                          <v:line id="_x0000_s1316" style="position:absolute" from="1600,0" to="1600,240" strokeweight="1.5pt"/>
                        </v:group>
                      </v:group>
                    </v:group>
                  </v:group>
                  <v:line id="_x0000_s1317" style="position:absolute" from="112,672" to="471,672">
                    <v:stroke startarrow="block" startarrowwidth="narrow" startarrowlength="long" endarrow="block" endarrowwidth="narrow" endarrowlength="long"/>
                  </v:line>
                </v:group>
                <v:rect id="_x0000_s1318" style="position:absolute;left:2022;top:314;width:439;height:262">
                  <v:textbox inset="0,0,0,0">
                    <w:txbxContent>
                      <w:p w:rsidR="00705E53" w:rsidRDefault="00705E53" w:rsidP="00E902DC">
                        <w:pPr>
                          <w:spacing w:line="240" w:lineRule="atLeast"/>
                          <w:jc w:val="center"/>
                          <w:rPr>
                            <w:i/>
                            <w:sz w:val="18"/>
                            <w:szCs w:val="18"/>
                          </w:rPr>
                        </w:pPr>
                        <w:r>
                          <w:rPr>
                            <w:i/>
                            <w:sz w:val="18"/>
                            <w:szCs w:val="18"/>
                          </w:rPr>
                          <w:t>B</w:t>
                        </w:r>
                      </w:p>
                    </w:txbxContent>
                  </v:textbox>
                </v:rect>
                <v:shape id="_x0000_s1319" type="#_x0000_t32" style="position:absolute;left:1041;top:444;width:981;height:0" o:connectortype="straight"/>
                <v:group id="_x0000_s1320" style="position:absolute;left:24;top:827;width:1321;height:78" coordsize="3420,104">
                  <v:line id="_x0000_s1321" style="position:absolute" from="0,0" to="3420,0"/>
                  <v:line id="_x0000_s1322" style="position:absolute;flip:x" from="0,0" to="180,104"/>
                  <v:line id="_x0000_s1323" style="position:absolute;flip:x" from="180,0" to="360,104"/>
                  <v:line id="_x0000_s1324" style="position:absolute;flip:x" from="360,0" to="540,104"/>
                  <v:line id="_x0000_s1325" style="position:absolute;flip:x" from="540,0" to="720,104"/>
                  <v:line id="_x0000_s1326" style="position:absolute;flip:x" from="720,0" to="900,104"/>
                  <v:line id="_x0000_s1327" style="position:absolute;flip:x" from="900,0" to="1080,104"/>
                  <v:line id="_x0000_s1328" style="position:absolute;flip:x" from="1080,0" to="1260,104"/>
                  <v:line id="_x0000_s1329" style="position:absolute;flip:x" from="1260,0" to="1440,104"/>
                  <v:line id="_x0000_s1330" style="position:absolute;flip:x" from="1440,0" to="1620,104"/>
                  <v:line id="_x0000_s1331" style="position:absolute;flip:x" from="1620,0" to="1800,104"/>
                  <v:line id="_x0000_s1332" style="position:absolute;flip:x" from="1800,0" to="1980,104"/>
                  <v:line id="_x0000_s1333" style="position:absolute;flip:x" from="1980,0" to="2160,104"/>
                  <v:line id="_x0000_s1334" style="position:absolute;flip:x" from="2160,0" to="2340,104"/>
                  <v:line id="_x0000_s1335" style="position:absolute;flip:x" from="2340,0" to="2520,104"/>
                  <v:line id="_x0000_s1336" style="position:absolute;flip:x" from="2520,0" to="2700,104"/>
                  <v:line id="_x0000_s1337" style="position:absolute;flip:x" from="2700,0" to="2880,104"/>
                  <v:line id="_x0000_s1338" style="position:absolute;flip:x" from="2880,0" to="3060,104"/>
                  <v:line id="_x0000_s1339" style="position:absolute;flip:x" from="3060,0" to="3240,104"/>
                  <v:line id="_x0000_s1340" style="position:absolute;flip:x" from="3240,0" to="3420,104"/>
                </v:group>
                <v:group id="_x0000_s1341" style="position:absolute;left:-384;top:384;width:845;height:78;rotation:90" coordsize="3420,104">
                  <v:line id="_x0000_s1342" style="position:absolute" from="0,0" to="3420,0"/>
                  <v:line id="_x0000_s1343" style="position:absolute;flip:x" from="0,0" to="180,104"/>
                  <v:line id="_x0000_s1344" style="position:absolute;flip:x" from="180,0" to="360,104"/>
                  <v:line id="_x0000_s1345" style="position:absolute;flip:x" from="360,0" to="540,104"/>
                  <v:line id="_x0000_s1346" style="position:absolute;flip:x" from="540,0" to="720,104"/>
                  <v:line id="_x0000_s1347" style="position:absolute;flip:x" from="720,0" to="900,104"/>
                  <v:line id="_x0000_s1348" style="position:absolute;flip:x" from="900,0" to="1080,104"/>
                  <v:line id="_x0000_s1349" style="position:absolute;flip:x" from="1080,0" to="1260,104"/>
                  <v:line id="_x0000_s1350" style="position:absolute;flip:x" from="1260,0" to="1440,104"/>
                  <v:line id="_x0000_s1351" style="position:absolute;flip:x" from="1440,0" to="1620,104"/>
                  <v:line id="_x0000_s1352" style="position:absolute;flip:x" from="1620,0" to="1800,104"/>
                  <v:line id="_x0000_s1353" style="position:absolute;flip:x" from="1800,0" to="1980,104"/>
                  <v:line id="_x0000_s1354" style="position:absolute;flip:x" from="1980,0" to="2160,104"/>
                  <v:line id="_x0000_s1355" style="position:absolute;flip:x" from="2160,0" to="2340,104"/>
                  <v:line id="_x0000_s1356" style="position:absolute;flip:x" from="2340,0" to="2520,104"/>
                  <v:line id="_x0000_s1357" style="position:absolute;flip:x" from="2520,0" to="2700,104"/>
                  <v:line id="_x0000_s1358" style="position:absolute;flip:x" from="2700,0" to="2880,104"/>
                  <v:line id="_x0000_s1359" style="position:absolute;flip:x" from="2880,0" to="3060,104"/>
                  <v:line id="_x0000_s1360" style="position:absolute;flip:x" from="3060,0" to="3240,104"/>
                  <v:line id="_x0000_s1361" style="position:absolute;flip:x" from="3240,0" to="3420,104"/>
                </v:group>
                <v:group id="_x0000_s1362" style="position:absolute;left:2565;top:827;width:1133;height:78" coordsize="3420,104">
                  <v:line id="_x0000_s1363" style="position:absolute" from="0,0" to="3420,0"/>
                  <v:line id="_x0000_s1364" style="position:absolute;flip:x" from="0,0" to="180,104"/>
                  <v:line id="_x0000_s1365" style="position:absolute;flip:x" from="180,0" to="360,104"/>
                  <v:line id="_x0000_s1366" style="position:absolute;flip:x" from="360,0" to="540,104"/>
                  <v:line id="_x0000_s1367" style="position:absolute;flip:x" from="540,0" to="720,104"/>
                  <v:line id="_x0000_s1368" style="position:absolute;flip:x" from="720,0" to="900,104"/>
                  <v:line id="_x0000_s1369" style="position:absolute;flip:x" from="900,0" to="1080,104"/>
                  <v:line id="_x0000_s1370" style="position:absolute;flip:x" from="1080,0" to="1260,104"/>
                  <v:line id="_x0000_s1371" style="position:absolute;flip:x" from="1260,0" to="1440,104"/>
                  <v:line id="_x0000_s1372" style="position:absolute;flip:x" from="1440,0" to="1620,104"/>
                  <v:line id="_x0000_s1373" style="position:absolute;flip:x" from="1620,0" to="1800,104"/>
                  <v:line id="_x0000_s1374" style="position:absolute;flip:x" from="1800,0" to="1980,104"/>
                  <v:line id="_x0000_s1375" style="position:absolute;flip:x" from="1980,0" to="2160,104"/>
                  <v:line id="_x0000_s1376" style="position:absolute;flip:x" from="2160,0" to="2340,104"/>
                  <v:line id="_x0000_s1377" style="position:absolute;flip:x" from="2340,0" to="2520,104"/>
                  <v:line id="_x0000_s1378" style="position:absolute;flip:x" from="2520,0" to="2700,104"/>
                  <v:line id="_x0000_s1379" style="position:absolute;flip:x" from="2700,0" to="2880,104"/>
                  <v:line id="_x0000_s1380" style="position:absolute;flip:x" from="2880,0" to="3060,104"/>
                  <v:line id="_x0000_s1381" style="position:absolute;flip:x" from="3060,0" to="3240,104"/>
                  <v:line id="_x0000_s1382" style="position:absolute;flip:x" from="3240,0" to="3420,104"/>
                </v:group>
                <v:group id="_x0000_s1383" style="position:absolute;left:1345;top:827;width:1219;height:78" coordsize="3420,104">
                  <v:line id="_x0000_s1384" style="position:absolute" from="0,0" to="3420,0"/>
                  <v:line id="_x0000_s1385" style="position:absolute;flip:x" from="0,0" to="180,104"/>
                  <v:line id="_x0000_s1386" style="position:absolute;flip:x" from="180,0" to="360,104"/>
                  <v:line id="_x0000_s1387" style="position:absolute;flip:x" from="360,0" to="540,104"/>
                  <v:line id="_x0000_s1388" style="position:absolute;flip:x" from="540,0" to="720,104"/>
                  <v:line id="_x0000_s1389" style="position:absolute;flip:x" from="720,0" to="900,104"/>
                  <v:line id="_x0000_s1390" style="position:absolute;flip:x" from="900,0" to="1080,104"/>
                  <v:line id="_x0000_s1391" style="position:absolute;flip:x" from="1080,0" to="1260,104"/>
                  <v:line id="_x0000_s1392" style="position:absolute;flip:x" from="1260,0" to="1440,104"/>
                  <v:line id="_x0000_s1393" style="position:absolute;flip:x" from="1440,0" to="1620,104"/>
                  <v:line id="_x0000_s1394" style="position:absolute;flip:x" from="1620,0" to="1800,104"/>
                  <v:line id="_x0000_s1395" style="position:absolute;flip:x" from="1800,0" to="1980,104"/>
                  <v:line id="_x0000_s1396" style="position:absolute;flip:x" from="1980,0" to="2160,104"/>
                  <v:line id="_x0000_s1397" style="position:absolute;flip:x" from="2160,0" to="2340,104"/>
                  <v:line id="_x0000_s1398" style="position:absolute;flip:x" from="2340,0" to="2520,104"/>
                  <v:line id="_x0000_s1399" style="position:absolute;flip:x" from="2520,0" to="2700,104"/>
                  <v:line id="_x0000_s1400" style="position:absolute;flip:x" from="2700,0" to="2880,104"/>
                  <v:line id="_x0000_s1401" style="position:absolute;flip:x" from="2880,0" to="3060,104"/>
                  <v:line id="_x0000_s1402" style="position:absolute;flip:x" from="3060,0" to="3240,104"/>
                  <v:line id="_x0000_s1403" style="position:absolute;flip:x" from="3240,0" to="3420,104"/>
                </v:group>
                <v:shape id="_x0000_s1404" type="#_x0000_t32" style="position:absolute;left:2574;top:712;width:647;height:0" o:connectortype="straight">
                  <v:stroke endarrow="block"/>
                </v:shape>
              </v:group>
              <v:shape id="_x0000_s1405" type="#_x0000_t202" style="position:absolute;left:2922;top:428;width:239;height:248" filled="f" stroked="f">
                <v:textbox inset="0,0,0,0">
                  <w:txbxContent>
                    <w:p w:rsidR="00705E53" w:rsidRDefault="00705E53" w:rsidP="00E902DC">
                      <w:pPr>
                        <w:rPr>
                          <w:i/>
                          <w:sz w:val="18"/>
                          <w:szCs w:val="18"/>
                        </w:rPr>
                      </w:pPr>
                      <w:r>
                        <w:rPr>
                          <w:i/>
                          <w:sz w:val="18"/>
                          <w:szCs w:val="18"/>
                        </w:rPr>
                        <w:t>F</w:t>
                      </w:r>
                    </w:p>
                  </w:txbxContent>
                </v:textbox>
              </v:shape>
            </v:group>
            <v:shape id="_x0000_s1406" type="#_x0000_t202" style="position:absolute;left:1641;top:1048;width:882;height:456" filled="f" stroked="f">
              <v:textbox>
                <w:txbxContent>
                  <w:p w:rsidR="00705E53" w:rsidRDefault="00705E53" w:rsidP="00E902DC">
                    <w:pPr>
                      <w:rPr>
                        <w:rFonts w:eastAsia="楷体"/>
                        <w:sz w:val="18"/>
                        <w:szCs w:val="18"/>
                      </w:rPr>
                    </w:pPr>
                    <w:r>
                      <w:rPr>
                        <w:rFonts w:eastAsia="楷体" w:hAnsi="楷体" w:hint="eastAsia"/>
                        <w:sz w:val="18"/>
                        <w:szCs w:val="18"/>
                      </w:rPr>
                      <w:t>图</w:t>
                    </w:r>
                    <w:r>
                      <w:rPr>
                        <w:rFonts w:eastAsia="楷体"/>
                        <w:sz w:val="18"/>
                        <w:szCs w:val="18"/>
                      </w:rPr>
                      <w:t>23</w:t>
                    </w:r>
                  </w:p>
                </w:txbxContent>
              </v:textbox>
            </v:shape>
          </v:group>
        </w:pict>
      </w:r>
      <w:r w:rsidRPr="00E902DC">
        <w:rPr>
          <w:rFonts w:hAnsi="宋体"/>
          <w:bCs/>
        </w:rPr>
        <w:t xml:space="preserve">   </w:t>
      </w:r>
      <w:r w:rsidRPr="00E902DC">
        <w:rPr>
          <w:rFonts w:hAnsi="宋体" w:hint="eastAsia"/>
          <w:bCs/>
        </w:rPr>
        <w:t>动，当物体</w:t>
      </w:r>
      <w:r w:rsidRPr="00E902DC">
        <w:rPr>
          <w:bCs/>
          <w:i/>
        </w:rPr>
        <w:t>B</w:t>
      </w:r>
      <w:r w:rsidRPr="00E902DC">
        <w:rPr>
          <w:rFonts w:hAnsi="宋体" w:hint="eastAsia"/>
          <w:bCs/>
        </w:rPr>
        <w:t>静止不动时，与水平绳相连的</w:t>
      </w:r>
    </w:p>
    <w:p w:rsidR="00705E53" w:rsidRPr="00E902DC" w:rsidRDefault="00705E53" w:rsidP="00E902DC">
      <w:pPr>
        <w:widowControl/>
        <w:spacing w:line="360" w:lineRule="auto"/>
        <w:jc w:val="left"/>
        <w:rPr>
          <w:rFonts w:hAnsi="宋体"/>
          <w:bCs/>
        </w:rPr>
      </w:pPr>
      <w:r w:rsidRPr="00E902DC">
        <w:rPr>
          <w:rFonts w:hAnsi="宋体"/>
          <w:bCs/>
        </w:rPr>
        <w:t xml:space="preserve">   </w:t>
      </w:r>
      <w:r w:rsidRPr="00E902DC">
        <w:rPr>
          <w:rFonts w:hAnsi="宋体" w:hint="eastAsia"/>
          <w:bCs/>
        </w:rPr>
        <w:t>弹簧测力计的示数不变。关于该状态，下列</w:t>
      </w:r>
    </w:p>
    <w:p w:rsidR="00705E53" w:rsidRPr="00E902DC" w:rsidRDefault="00705E53" w:rsidP="00E902DC">
      <w:pPr>
        <w:widowControl/>
        <w:spacing w:line="360" w:lineRule="auto"/>
        <w:jc w:val="left"/>
        <w:rPr>
          <w:bCs/>
        </w:rPr>
      </w:pPr>
      <w:r w:rsidRPr="00E902DC">
        <w:rPr>
          <w:rFonts w:hAnsi="宋体"/>
          <w:bCs/>
        </w:rPr>
        <w:t xml:space="preserve">   </w:t>
      </w:r>
      <w:r w:rsidRPr="00E902DC">
        <w:rPr>
          <w:rFonts w:hAnsi="宋体" w:hint="eastAsia"/>
          <w:bCs/>
        </w:rPr>
        <w:t>说法正确的是（不计绳和弹簧测力计重）</w:t>
      </w:r>
    </w:p>
    <w:p w:rsidR="00705E53" w:rsidRPr="00E902DC" w:rsidRDefault="00705E53" w:rsidP="00E902DC">
      <w:pPr>
        <w:widowControl/>
        <w:spacing w:line="360" w:lineRule="auto"/>
        <w:jc w:val="left"/>
        <w:rPr>
          <w:bCs/>
        </w:rPr>
      </w:pPr>
      <w:r w:rsidRPr="00E902DC">
        <w:rPr>
          <w:bCs/>
        </w:rPr>
        <w:t xml:space="preserve">   A</w:t>
      </w:r>
      <w:r w:rsidRPr="00E902DC">
        <w:rPr>
          <w:rFonts w:hAnsi="宋体" w:hint="eastAsia"/>
          <w:bCs/>
        </w:rPr>
        <w:t>．</w:t>
      </w:r>
      <w:r w:rsidRPr="00E902DC">
        <w:rPr>
          <w:bCs/>
          <w:i/>
        </w:rPr>
        <w:t>A</w:t>
      </w:r>
      <w:r w:rsidRPr="00E902DC">
        <w:rPr>
          <w:rFonts w:hAnsi="宋体" w:hint="eastAsia"/>
          <w:bCs/>
        </w:rPr>
        <w:t>对</w:t>
      </w:r>
      <w:r w:rsidRPr="00E902DC">
        <w:rPr>
          <w:bCs/>
          <w:i/>
        </w:rPr>
        <w:t>B</w:t>
      </w:r>
      <w:r w:rsidRPr="00E902DC">
        <w:rPr>
          <w:rFonts w:hAnsi="宋体" w:hint="eastAsia"/>
          <w:bCs/>
        </w:rPr>
        <w:t>的摩擦力为滑动摩擦力</w:t>
      </w:r>
    </w:p>
    <w:p w:rsidR="00705E53" w:rsidRPr="00E902DC" w:rsidRDefault="00705E53" w:rsidP="00E902DC">
      <w:pPr>
        <w:widowControl/>
        <w:spacing w:line="360" w:lineRule="auto"/>
        <w:jc w:val="left"/>
        <w:rPr>
          <w:bCs/>
        </w:rPr>
      </w:pPr>
      <w:r w:rsidRPr="00E902DC">
        <w:rPr>
          <w:bCs/>
        </w:rPr>
        <w:t xml:space="preserve">   B</w:t>
      </w:r>
      <w:r w:rsidRPr="00E902DC">
        <w:rPr>
          <w:rFonts w:hAnsi="宋体" w:hint="eastAsia"/>
          <w:bCs/>
        </w:rPr>
        <w:t>．</w:t>
      </w:r>
      <w:r w:rsidRPr="00E902DC">
        <w:rPr>
          <w:bCs/>
          <w:i/>
        </w:rPr>
        <w:t>A</w:t>
      </w:r>
      <w:r w:rsidRPr="00E902DC">
        <w:rPr>
          <w:rFonts w:hAnsi="宋体" w:hint="eastAsia"/>
          <w:bCs/>
        </w:rPr>
        <w:t>对</w:t>
      </w:r>
      <w:r w:rsidRPr="00E902DC">
        <w:rPr>
          <w:bCs/>
          <w:i/>
        </w:rPr>
        <w:t>B</w:t>
      </w:r>
      <w:r w:rsidRPr="00E902DC">
        <w:rPr>
          <w:rFonts w:hAnsi="宋体" w:hint="eastAsia"/>
          <w:bCs/>
        </w:rPr>
        <w:t>的摩擦力方向水平向右</w:t>
      </w:r>
    </w:p>
    <w:p w:rsidR="00705E53" w:rsidRPr="00E902DC" w:rsidRDefault="00705E53" w:rsidP="00E902DC">
      <w:pPr>
        <w:widowControl/>
        <w:spacing w:line="360" w:lineRule="auto"/>
        <w:jc w:val="left"/>
        <w:rPr>
          <w:bCs/>
        </w:rPr>
      </w:pPr>
      <w:r w:rsidRPr="00E902DC">
        <w:rPr>
          <w:bCs/>
        </w:rPr>
        <w:t xml:space="preserve">   C</w:t>
      </w:r>
      <w:r w:rsidRPr="00E902DC">
        <w:rPr>
          <w:rFonts w:hAnsi="宋体" w:hint="eastAsia"/>
          <w:bCs/>
        </w:rPr>
        <w:t>．弹簧测力计的示数等于</w:t>
      </w:r>
      <w:r w:rsidRPr="00E902DC">
        <w:rPr>
          <w:bCs/>
          <w:i/>
        </w:rPr>
        <w:t>B</w:t>
      </w:r>
      <w:r w:rsidRPr="00E902DC">
        <w:rPr>
          <w:rFonts w:hAnsi="宋体" w:hint="eastAsia"/>
          <w:bCs/>
        </w:rPr>
        <w:t>所受摩擦力与水平拉力</w:t>
      </w:r>
      <w:r w:rsidRPr="00E902DC">
        <w:rPr>
          <w:bCs/>
          <w:i/>
        </w:rPr>
        <w:t>F</w:t>
      </w:r>
      <w:r w:rsidRPr="00E902DC">
        <w:rPr>
          <w:rFonts w:hAnsi="宋体" w:hint="eastAsia"/>
          <w:bCs/>
        </w:rPr>
        <w:t>的合力</w:t>
      </w:r>
    </w:p>
    <w:p w:rsidR="00705E53" w:rsidRPr="00E902DC" w:rsidRDefault="00705E53" w:rsidP="00E902DC">
      <w:pPr>
        <w:widowControl/>
        <w:spacing w:line="360" w:lineRule="auto"/>
        <w:jc w:val="left"/>
        <w:rPr>
          <w:bCs/>
        </w:rPr>
      </w:pPr>
      <w:r w:rsidRPr="00E902DC">
        <w:rPr>
          <w:bCs/>
        </w:rPr>
        <w:t xml:space="preserve">   D</w:t>
      </w:r>
      <w:r w:rsidRPr="00E902DC">
        <w:rPr>
          <w:rFonts w:hAnsi="宋体" w:hint="eastAsia"/>
          <w:bCs/>
        </w:rPr>
        <w:t>．弹簧测力计对</w:t>
      </w:r>
      <w:r w:rsidRPr="00E902DC">
        <w:rPr>
          <w:bCs/>
          <w:i/>
        </w:rPr>
        <w:t>B</w:t>
      </w:r>
      <w:r w:rsidRPr="00E902DC">
        <w:rPr>
          <w:rFonts w:hAnsi="宋体" w:hint="eastAsia"/>
          <w:bCs/>
        </w:rPr>
        <w:t>的拉力小于</w:t>
      </w:r>
      <w:r w:rsidRPr="00E902DC">
        <w:rPr>
          <w:bCs/>
          <w:i/>
        </w:rPr>
        <w:t>A</w:t>
      </w:r>
      <w:r w:rsidRPr="00E902DC">
        <w:rPr>
          <w:rFonts w:hAnsi="宋体" w:hint="eastAsia"/>
          <w:bCs/>
        </w:rPr>
        <w:t>对</w:t>
      </w:r>
      <w:r w:rsidRPr="00E902DC">
        <w:rPr>
          <w:bCs/>
          <w:i/>
        </w:rPr>
        <w:t>B</w:t>
      </w:r>
      <w:r w:rsidRPr="00E902DC">
        <w:rPr>
          <w:rFonts w:hAnsi="宋体" w:hint="eastAsia"/>
          <w:bCs/>
        </w:rPr>
        <w:t>的摩擦力</w:t>
      </w:r>
    </w:p>
    <w:p w:rsidR="00705E53" w:rsidRPr="00E902DC" w:rsidRDefault="00705E53" w:rsidP="00E902DC">
      <w:pPr>
        <w:widowControl/>
        <w:spacing w:line="360" w:lineRule="auto"/>
        <w:jc w:val="left"/>
        <w:rPr>
          <w:rFonts w:hAnsi="宋体"/>
          <w:bCs/>
        </w:rPr>
      </w:pPr>
      <w:r w:rsidRPr="00E902DC">
        <w:rPr>
          <w:rFonts w:hAnsi="宋体"/>
          <w:bCs/>
        </w:rPr>
        <w:t xml:space="preserve">5. </w:t>
      </w:r>
      <w:r w:rsidRPr="00E902DC">
        <w:rPr>
          <w:rFonts w:hAnsi="宋体" w:hint="eastAsia"/>
          <w:bCs/>
        </w:rPr>
        <w:t>小丽设计了如图</w:t>
      </w:r>
      <w:r w:rsidRPr="00E902DC">
        <w:rPr>
          <w:rFonts w:hAnsi="宋体"/>
          <w:bCs/>
        </w:rPr>
        <w:t>24</w:t>
      </w:r>
      <w:r w:rsidRPr="00E902DC">
        <w:rPr>
          <w:rFonts w:hAnsi="宋体" w:hint="eastAsia"/>
          <w:bCs/>
        </w:rPr>
        <w:t>所示的简易电子距离测量仪，</w:t>
      </w:r>
      <w:r w:rsidRPr="00E902DC">
        <w:rPr>
          <w:bCs/>
          <w:i/>
        </w:rPr>
        <w:t>R</w:t>
      </w:r>
      <w:r w:rsidRPr="00E902DC">
        <w:rPr>
          <w:rFonts w:hAnsi="宋体" w:hint="eastAsia"/>
          <w:bCs/>
        </w:rPr>
        <w:t>是一根粗细均匀的电阻丝，其每厘米长的</w:t>
      </w:r>
    </w:p>
    <w:p w:rsidR="00705E53" w:rsidRPr="00E902DC" w:rsidRDefault="00705E53" w:rsidP="00E902DC">
      <w:pPr>
        <w:widowControl/>
        <w:spacing w:line="360" w:lineRule="auto"/>
        <w:jc w:val="left"/>
        <w:rPr>
          <w:rFonts w:hAnsi="宋体"/>
          <w:bCs/>
        </w:rPr>
      </w:pPr>
      <w:r w:rsidRPr="00E902DC">
        <w:rPr>
          <w:rFonts w:hAnsi="宋体"/>
          <w:bCs/>
        </w:rPr>
        <w:t xml:space="preserve">   </w:t>
      </w:r>
      <w:r w:rsidRPr="00E902DC">
        <w:rPr>
          <w:rFonts w:hAnsi="宋体" w:hint="eastAsia"/>
          <w:bCs/>
        </w:rPr>
        <w:t>电阻为</w:t>
      </w:r>
      <w:r w:rsidRPr="00E902DC">
        <w:rPr>
          <w:bCs/>
        </w:rPr>
        <w:t>0.5 Ω</w:t>
      </w:r>
      <w:r w:rsidRPr="00E902DC">
        <w:rPr>
          <w:rFonts w:hAnsi="宋体" w:hint="eastAsia"/>
          <w:bCs/>
        </w:rPr>
        <w:t>，电路各部分均接触良好。物体</w:t>
      </w:r>
      <w:r w:rsidRPr="00E902DC">
        <w:rPr>
          <w:bCs/>
          <w:i/>
        </w:rPr>
        <w:t>M</w:t>
      </w:r>
      <w:r w:rsidRPr="00E902DC">
        <w:rPr>
          <w:rFonts w:hAnsi="宋体" w:hint="eastAsia"/>
          <w:bCs/>
        </w:rPr>
        <w:t>只能在导轨上做直线运动，并带动与之相连的</w:t>
      </w:r>
    </w:p>
    <w:p w:rsidR="00705E53" w:rsidRPr="00E902DC" w:rsidRDefault="00705E53" w:rsidP="00E902DC">
      <w:pPr>
        <w:widowControl/>
        <w:spacing w:line="360" w:lineRule="auto"/>
        <w:jc w:val="left"/>
        <w:rPr>
          <w:rFonts w:hAnsi="宋体"/>
          <w:bCs/>
        </w:rPr>
      </w:pPr>
      <w:r w:rsidRPr="00E902DC">
        <w:rPr>
          <w:rFonts w:hAnsi="宋体"/>
          <w:bCs/>
        </w:rPr>
        <w:t xml:space="preserve">   </w:t>
      </w:r>
      <w:r w:rsidRPr="00E902DC">
        <w:rPr>
          <w:rFonts w:hAnsi="宋体" w:hint="eastAsia"/>
          <w:bCs/>
        </w:rPr>
        <w:t>金属</w:t>
      </w:r>
      <w:r>
        <w:rPr>
          <w:noProof/>
        </w:rPr>
        <w:pict>
          <v:group id="_x0000_s1407" alt="学科网(www.zxxk.com)--教育资源门户，提供试卷、教案、课件、论文、素材及各类教学资源下载，还有大量而丰富的教学相关资讯！" style="position:absolute;margin-left:299.7pt;margin-top:15.1pt;width:148.55pt;height:116.25pt;z-index:-251670528;mso-position-horizontal-relative:text;mso-position-vertical-relative:text" coordsize="2971,2325" wrapcoords="218 279 218 1115 4145 2508 6327 2508 327 3484 327 3763 8073 4738 7855 5992 7855 6968 764 7665 109 7804 109 15329 1745 15886 6873 15886 6873 16444 12655 16444 12655 15886 16582 15886 18000 15329 18000 13657 19091 11009 18764 10312 17891 9197 18218 5295 17564 5017 14291 4738 18655 3623 18436 3484 10145 2508 12327 2508 18655 836 18655 279 218 279">
            <v:shape id="_x0000_s1408" type="#_x0000_t202" style="position:absolute;left:855;top:1789;width:819;height:536" filled="f" stroked="f">
              <v:textbox>
                <w:txbxContent>
                  <w:p w:rsidR="00705E53" w:rsidRDefault="00705E53" w:rsidP="00E902DC">
                    <w:pPr>
                      <w:rPr>
                        <w:rFonts w:eastAsia="楷体"/>
                        <w:sz w:val="18"/>
                        <w:szCs w:val="18"/>
                      </w:rPr>
                    </w:pPr>
                    <w:r>
                      <w:rPr>
                        <w:rFonts w:eastAsia="楷体" w:hAnsi="楷体" w:hint="eastAsia"/>
                        <w:sz w:val="18"/>
                        <w:szCs w:val="18"/>
                      </w:rPr>
                      <w:t>图</w:t>
                    </w:r>
                    <w:r>
                      <w:rPr>
                        <w:rFonts w:eastAsia="楷体"/>
                        <w:sz w:val="18"/>
                        <w:szCs w:val="18"/>
                      </w:rPr>
                      <w:t>24</w:t>
                    </w:r>
                  </w:p>
                </w:txbxContent>
              </v:textbox>
            </v:shape>
            <v:shape id="_x0000_s1409" type="#_x0000_t202" style="position:absolute;left:2333;top:64;width:638;height:337" filled="f" stroked="f">
              <v:textbox inset="0,0,0,0">
                <w:txbxContent>
                  <w:p w:rsidR="00705E53" w:rsidRDefault="00705E53" w:rsidP="00E902DC">
                    <w:pPr>
                      <w:rPr>
                        <w:rFonts w:ascii="楷体" w:eastAsia="楷体" w:hAnsi="楷体"/>
                        <w:sz w:val="18"/>
                        <w:szCs w:val="18"/>
                      </w:rPr>
                    </w:pPr>
                    <w:r>
                      <w:rPr>
                        <w:rFonts w:ascii="楷体" w:eastAsia="楷体" w:hAnsi="楷体" w:hint="eastAsia"/>
                        <w:sz w:val="18"/>
                        <w:szCs w:val="18"/>
                      </w:rPr>
                      <w:t>导轨</w:t>
                    </w:r>
                  </w:p>
                </w:txbxContent>
              </v:textbox>
            </v:shape>
            <v:rect id="_x0000_s1410" style="position:absolute;left:59;top:862;width:2382;height:802"/>
            <v:shape id="_x0000_s1411" type="#_x0000_t32" style="position:absolute;left:59;top:49;width:2487;height:0" o:connectortype="straight"/>
            <v:shape id="_x0000_s1412" type="#_x0000_t32" style="position:absolute;left:59;top:401;width:2487;height:0" o:connectortype="straight"/>
            <v:shape id="_x0000_s1413" type="#_x0000_t202" style="position:absolute;top:2;width:489;height:456" filled="f" stroked="f">
              <v:textbox style="mso-fit-shape-to-text:t">
                <w:txbxContent>
                  <w:p w:rsidR="00705E53" w:rsidRDefault="00705E53" w:rsidP="00E902DC">
                    <w:pPr>
                      <w:rPr>
                        <w:rFonts w:ascii="楷体" w:eastAsia="楷体" w:hAnsi="楷体"/>
                        <w:sz w:val="18"/>
                        <w:szCs w:val="18"/>
                      </w:rPr>
                    </w:pPr>
                    <w:r>
                      <w:rPr>
                        <w:rFonts w:ascii="楷体" w:eastAsia="楷体" w:hAnsi="楷体" w:hint="eastAsia"/>
                        <w:sz w:val="18"/>
                        <w:szCs w:val="18"/>
                      </w:rPr>
                      <w:t>左</w:t>
                    </w:r>
                    <w:r>
                      <w:rPr>
                        <w:rFonts w:ascii="楷体" w:eastAsia="楷体" w:hAnsi="楷体"/>
                        <w:sz w:val="18"/>
                        <w:szCs w:val="18"/>
                      </w:rPr>
                      <w:t xml:space="preserve">    </w:t>
                    </w:r>
                  </w:p>
                </w:txbxContent>
              </v:textbox>
            </v:shape>
            <v:shape id="_x0000_s1414" type="#_x0000_t202" style="position:absolute;left:1721;width:488;height:456" filled="f" stroked="f">
              <v:textbox style="mso-fit-shape-to-text:t">
                <w:txbxContent>
                  <w:p w:rsidR="00705E53" w:rsidRDefault="00705E53" w:rsidP="00E902DC">
                    <w:pPr>
                      <w:rPr>
                        <w:rFonts w:ascii="楷体" w:eastAsia="楷体" w:hAnsi="楷体"/>
                        <w:sz w:val="18"/>
                        <w:szCs w:val="18"/>
                      </w:rPr>
                    </w:pPr>
                    <w:r>
                      <w:rPr>
                        <w:rFonts w:ascii="楷体" w:eastAsia="楷体" w:hAnsi="楷体" w:hint="eastAsia"/>
                        <w:sz w:val="18"/>
                        <w:szCs w:val="18"/>
                      </w:rPr>
                      <w:t>右</w:t>
                    </w:r>
                    <w:r>
                      <w:rPr>
                        <w:rFonts w:ascii="楷体" w:eastAsia="楷体" w:hAnsi="楷体"/>
                        <w:sz w:val="18"/>
                        <w:szCs w:val="18"/>
                      </w:rPr>
                      <w:t xml:space="preserve">    </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415" type="#_x0000_t34" style="position:absolute;left:1154;top:568;width:1287;height:294" o:connectortype="elbow" adj="21663,-346497,-80301"/>
            <v:oval id="_x0000_s1416" style="position:absolute;left:1658;top:435;width:287;height:287">
              <v:textbox inset="0,0,0,0">
                <w:txbxContent>
                  <w:p w:rsidR="00705E53" w:rsidRDefault="00705E53" w:rsidP="00E902DC">
                    <w:pPr>
                      <w:spacing w:line="240" w:lineRule="atLeast"/>
                      <w:jc w:val="center"/>
                      <w:rPr>
                        <w:sz w:val="18"/>
                      </w:rPr>
                    </w:pPr>
                    <w:r>
                      <w:rPr>
                        <w:sz w:val="18"/>
                      </w:rPr>
                      <w:t xml:space="preserve">V </w:t>
                    </w:r>
                  </w:p>
                </w:txbxContent>
              </v:textbox>
            </v:oval>
            <v:oval id="_x0000_s1417" style="position:absolute;left:2309;top:1047;width:287;height:287">
              <v:textbox inset="0,0,0,0">
                <w:txbxContent>
                  <w:p w:rsidR="00705E53" w:rsidRDefault="00705E53" w:rsidP="00E902DC">
                    <w:pPr>
                      <w:spacing w:line="240" w:lineRule="atLeast"/>
                      <w:jc w:val="center"/>
                      <w:rPr>
                        <w:sz w:val="18"/>
                      </w:rPr>
                    </w:pPr>
                    <w:r>
                      <w:rPr>
                        <w:sz w:val="18"/>
                      </w:rPr>
                      <w:t xml:space="preserve">A </w:t>
                    </w:r>
                  </w:p>
                </w:txbxContent>
              </v:textbox>
            </v:oval>
            <v:rect id="_x0000_s1418" style="position:absolute;left:983;top:1556;width:85;height:161" stroked="f"/>
            <v:group id="_x0000_s1419" style="position:absolute;left:984;top:1564;width:85;height:214" coordsize="91,227" o:connectortype="straight">
              <v:shape id="_x0000_s1420" type="#_x0000_t32" style="position:absolute;left:91;top:54;width:0;height:113" o:connectortype="straight" strokeweight="1.75pt"/>
              <v:shape id="_x0000_s1421" type="#_x0000_t32" style="position:absolute;width:0;height:227" o:connectortype="straight"/>
            </v:group>
            <v:rect id="_x0000_s1422" style="position:absolute;left:1572;top:1564;width:149;height:214" stroked="f"/>
            <v:oval id="_x0000_s1423" style="position:absolute;left:1517;top:1638;width:54;height:53">
              <o:lock v:ext="edit" aspectratio="t"/>
            </v:oval>
            <v:shape id="_x0000_s1424" type="#_x0000_t32" style="position:absolute;left:1562;top:1522;width:150;height:127;flip:y" o:connectortype="straight" strokeweight="1.25pt"/>
            <v:shape id="_x0000_s1425" type="#_x0000_t202" style="position:absolute;left:808;top:440;width:395;height:768" filled="f" stroked="f">
              <v:textbox style="mso-fit-shape-to-text:t">
                <w:txbxContent>
                  <w:p w:rsidR="00705E53" w:rsidRDefault="00705E53" w:rsidP="00E902DC">
                    <w:pPr>
                      <w:rPr>
                        <w:i/>
                        <w:sz w:val="18"/>
                        <w:szCs w:val="18"/>
                      </w:rPr>
                    </w:pPr>
                    <w:r>
                      <w:rPr>
                        <w:i/>
                        <w:sz w:val="18"/>
                        <w:szCs w:val="18"/>
                      </w:rPr>
                      <w:t xml:space="preserve">P   </w:t>
                    </w:r>
                  </w:p>
                </w:txbxContent>
              </v:textbox>
            </v:shape>
            <v:shape id="_x0000_s1426" type="#_x0000_t202" style="position:absolute;left:985;top:862;width:395;height:768" filled="f" stroked="f">
              <v:textbox style="mso-fit-shape-to-text:t">
                <w:txbxContent>
                  <w:p w:rsidR="00705E53" w:rsidRDefault="00705E53" w:rsidP="00E902DC">
                    <w:pPr>
                      <w:rPr>
                        <w:i/>
                        <w:sz w:val="18"/>
                        <w:szCs w:val="18"/>
                      </w:rPr>
                    </w:pPr>
                    <w:r>
                      <w:rPr>
                        <w:i/>
                        <w:sz w:val="18"/>
                        <w:szCs w:val="18"/>
                      </w:rPr>
                      <w:t xml:space="preserve">R    </w:t>
                    </w:r>
                  </w:p>
                </w:txbxContent>
              </v:textbox>
            </v:shape>
            <v:oval id="_x0000_s1427" style="position:absolute;left:2419;top:843;width:42;height:43" fillcolor="black">
              <o:lock v:ext="edit" aspectratio="t"/>
            </v:oval>
            <v:oval id="_x0000_s1428" style="position:absolute;left:1129;top:542;width:42;height:43" fillcolor="black">
              <o:lock v:ext="edit" aspectratio="t"/>
            </v:oval>
            <v:rect id="_x0000_s1429" style="position:absolute;left:913;top:85;width:469;height:267">
              <v:textbox inset="0,0,0,0">
                <w:txbxContent>
                  <w:p w:rsidR="00705E53" w:rsidRDefault="00705E53" w:rsidP="00E902DC">
                    <w:pPr>
                      <w:jc w:val="center"/>
                      <w:rPr>
                        <w:i/>
                        <w:sz w:val="18"/>
                        <w:szCs w:val="18"/>
                      </w:rPr>
                    </w:pPr>
                  </w:p>
                </w:txbxContent>
              </v:textbox>
            </v:rect>
            <v:shape id="_x0000_s1430" type="#_x0000_t32" style="position:absolute;left:1382;top:215;width:461;height:0" o:connectortype="straight">
              <v:stroke endarrow="block"/>
            </v:shape>
            <v:shape id="_x0000_s1431" type="#_x0000_t32" style="position:absolute;left:452;top:215;width:461;height:0;flip:x" o:connectortype="straight">
              <v:stroke endarrow="block"/>
            </v:shape>
            <v:shape id="_x0000_s1432" type="#_x0000_t32" style="position:absolute;left:922;top:572;width:461;height:0;rotation:90" o:connectortype="straight" strokeweight="1.25pt">
              <v:stroke endarrow="block"/>
            </v:shape>
            <v:rect id="_x0000_s1433" style="position:absolute;left:737;top:803;width:834;height:134"/>
            <v:rect id="_x0000_s1434" style="position:absolute;left:1068;top:73;width:226;height:312" filled="f" stroked="f">
              <v:textbox inset="0,0,0,0">
                <w:txbxContent>
                  <w:p w:rsidR="00705E53" w:rsidRDefault="00705E53" w:rsidP="00E902DC">
                    <w:pPr>
                      <w:rPr>
                        <w:i/>
                        <w:sz w:val="18"/>
                        <w:szCs w:val="18"/>
                      </w:rPr>
                    </w:pPr>
                    <w:r>
                      <w:rPr>
                        <w:i/>
                        <w:sz w:val="18"/>
                        <w:szCs w:val="18"/>
                      </w:rPr>
                      <w:t>M</w:t>
                    </w:r>
                  </w:p>
                </w:txbxContent>
              </v:textbox>
            </v:rect>
            <w10:wrap type="tight"/>
          </v:group>
        </w:pict>
      </w:r>
      <w:r w:rsidRPr="00E902DC">
        <w:rPr>
          <w:rFonts w:hAnsi="宋体" w:hint="eastAsia"/>
          <w:bCs/>
        </w:rPr>
        <w:t>滑片</w:t>
      </w:r>
      <w:r w:rsidRPr="00E902DC">
        <w:rPr>
          <w:bCs/>
          <w:i/>
        </w:rPr>
        <w:t>P</w:t>
      </w:r>
      <w:r w:rsidRPr="00E902DC">
        <w:rPr>
          <w:rFonts w:hAnsi="宋体" w:hint="eastAsia"/>
          <w:bCs/>
        </w:rPr>
        <w:t>移动，电压表示数可反映物体</w:t>
      </w:r>
      <w:r w:rsidRPr="00E902DC">
        <w:rPr>
          <w:bCs/>
          <w:i/>
        </w:rPr>
        <w:t>M</w:t>
      </w:r>
      <w:r w:rsidRPr="00E902DC">
        <w:rPr>
          <w:rFonts w:hAnsi="宋体" w:hint="eastAsia"/>
          <w:bCs/>
        </w:rPr>
        <w:t>移动的距离。</w:t>
      </w:r>
    </w:p>
    <w:p w:rsidR="00705E53" w:rsidRPr="00E902DC" w:rsidRDefault="00705E53" w:rsidP="00E902DC">
      <w:pPr>
        <w:widowControl/>
        <w:spacing w:line="360" w:lineRule="auto"/>
        <w:jc w:val="left"/>
        <w:rPr>
          <w:rFonts w:hAnsi="宋体"/>
          <w:bCs/>
        </w:rPr>
      </w:pPr>
      <w:r w:rsidRPr="00E902DC">
        <w:rPr>
          <w:rFonts w:hAnsi="宋体"/>
          <w:bCs/>
        </w:rPr>
        <w:t xml:space="preserve">   </w:t>
      </w:r>
      <w:r w:rsidRPr="00E902DC">
        <w:rPr>
          <w:rFonts w:hAnsi="宋体" w:hint="eastAsia"/>
          <w:bCs/>
        </w:rPr>
        <w:t>开始测量前，将金属滑片</w:t>
      </w:r>
      <w:r w:rsidRPr="00E902DC">
        <w:rPr>
          <w:bCs/>
          <w:i/>
        </w:rPr>
        <w:t>P</w:t>
      </w:r>
      <w:r w:rsidRPr="00E902DC">
        <w:rPr>
          <w:rFonts w:hAnsi="宋体" w:hint="eastAsia"/>
          <w:bCs/>
        </w:rPr>
        <w:t>置于电阻丝中点，此时电压</w:t>
      </w:r>
    </w:p>
    <w:p w:rsidR="00705E53" w:rsidRPr="00E902DC" w:rsidRDefault="00705E53" w:rsidP="00E902DC">
      <w:pPr>
        <w:widowControl/>
        <w:spacing w:line="360" w:lineRule="auto"/>
        <w:jc w:val="left"/>
        <w:rPr>
          <w:rFonts w:hAnsi="宋体"/>
          <w:bCs/>
        </w:rPr>
      </w:pPr>
      <w:r w:rsidRPr="00E902DC">
        <w:rPr>
          <w:rFonts w:hAnsi="宋体"/>
          <w:bCs/>
        </w:rPr>
        <w:t xml:space="preserve">   </w:t>
      </w:r>
      <w:r w:rsidRPr="00E902DC">
        <w:rPr>
          <w:rFonts w:hAnsi="宋体" w:hint="eastAsia"/>
          <w:bCs/>
        </w:rPr>
        <w:t>表和电流表示数分别为</w:t>
      </w:r>
      <w:r w:rsidRPr="00E902DC">
        <w:rPr>
          <w:bCs/>
        </w:rPr>
        <w:t>1.5 V</w:t>
      </w:r>
      <w:r w:rsidRPr="00E902DC">
        <w:rPr>
          <w:rFonts w:hAnsi="宋体" w:hint="eastAsia"/>
          <w:bCs/>
        </w:rPr>
        <w:t>和</w:t>
      </w:r>
      <w:r w:rsidRPr="00E902DC">
        <w:rPr>
          <w:bCs/>
        </w:rPr>
        <w:t>0.2 A</w:t>
      </w:r>
      <w:r w:rsidRPr="00E902DC">
        <w:rPr>
          <w:rFonts w:hAnsi="宋体" w:hint="eastAsia"/>
          <w:bCs/>
        </w:rPr>
        <w:t>。由此可知</w:t>
      </w:r>
    </w:p>
    <w:p w:rsidR="00705E53" w:rsidRPr="00E902DC" w:rsidRDefault="00705E53" w:rsidP="00E902DC">
      <w:pPr>
        <w:spacing w:line="360" w:lineRule="auto"/>
        <w:rPr>
          <w:bCs/>
        </w:rPr>
      </w:pPr>
      <w:r w:rsidRPr="00E902DC">
        <w:rPr>
          <w:bCs/>
        </w:rPr>
        <w:t xml:space="preserve">   A. </w:t>
      </w:r>
      <w:r w:rsidRPr="00E902DC">
        <w:rPr>
          <w:rFonts w:hAnsi="宋体" w:hint="eastAsia"/>
          <w:bCs/>
        </w:rPr>
        <w:t>电阻丝的总电阻为</w:t>
      </w:r>
      <w:r w:rsidRPr="00E902DC">
        <w:rPr>
          <w:rFonts w:hAnsi="宋体"/>
          <w:bCs/>
        </w:rPr>
        <w:t xml:space="preserve">7.5 </w:t>
      </w:r>
      <w:r w:rsidRPr="00E902DC">
        <w:rPr>
          <w:bCs/>
        </w:rPr>
        <w:t>Ω</w:t>
      </w:r>
    </w:p>
    <w:p w:rsidR="00705E53" w:rsidRPr="00E902DC" w:rsidRDefault="00705E53" w:rsidP="00E902DC">
      <w:pPr>
        <w:spacing w:line="360" w:lineRule="auto"/>
        <w:rPr>
          <w:bCs/>
        </w:rPr>
      </w:pPr>
      <w:r w:rsidRPr="00E902DC">
        <w:rPr>
          <w:bCs/>
        </w:rPr>
        <w:t xml:space="preserve">   B. </w:t>
      </w:r>
      <w:r w:rsidRPr="00E902DC">
        <w:rPr>
          <w:rFonts w:hAnsi="宋体" w:hint="eastAsia"/>
          <w:bCs/>
        </w:rPr>
        <w:t>当电压表示数为</w:t>
      </w:r>
      <w:r w:rsidRPr="00E902DC">
        <w:rPr>
          <w:rFonts w:hAnsi="宋体"/>
          <w:bCs/>
        </w:rPr>
        <w:t xml:space="preserve">2 </w:t>
      </w:r>
      <w:r w:rsidRPr="00E902DC">
        <w:rPr>
          <w:bCs/>
        </w:rPr>
        <w:t>V</w:t>
      </w:r>
      <w:r w:rsidRPr="00E902DC">
        <w:rPr>
          <w:rFonts w:hAnsi="宋体" w:hint="eastAsia"/>
          <w:bCs/>
        </w:rPr>
        <w:t>时，物体</w:t>
      </w:r>
      <w:r w:rsidRPr="00E902DC">
        <w:rPr>
          <w:bCs/>
          <w:i/>
        </w:rPr>
        <w:t>M</w:t>
      </w:r>
      <w:r w:rsidRPr="00E902DC">
        <w:rPr>
          <w:rFonts w:hint="eastAsia"/>
          <w:bCs/>
        </w:rPr>
        <w:t>向左</w:t>
      </w:r>
      <w:r w:rsidRPr="00E902DC">
        <w:rPr>
          <w:rFonts w:hAnsi="宋体" w:hint="eastAsia"/>
          <w:bCs/>
        </w:rPr>
        <w:t>移动了</w:t>
      </w:r>
      <w:r w:rsidRPr="00E902DC">
        <w:rPr>
          <w:rFonts w:hAnsi="宋体"/>
          <w:bCs/>
        </w:rPr>
        <w:t xml:space="preserve">5 </w:t>
      </w:r>
      <w:r w:rsidRPr="00E902DC">
        <w:rPr>
          <w:bCs/>
        </w:rPr>
        <w:t>cm</w:t>
      </w:r>
    </w:p>
    <w:p w:rsidR="00705E53" w:rsidRPr="00E902DC" w:rsidRDefault="00705E53" w:rsidP="00E902DC">
      <w:pPr>
        <w:spacing w:line="360" w:lineRule="auto"/>
        <w:rPr>
          <w:bCs/>
        </w:rPr>
      </w:pPr>
      <w:r w:rsidRPr="00E902DC">
        <w:rPr>
          <w:bCs/>
        </w:rPr>
        <w:t xml:space="preserve">   C. </w:t>
      </w:r>
      <w:r w:rsidRPr="00E902DC">
        <w:rPr>
          <w:rFonts w:hAnsi="宋体" w:hint="eastAsia"/>
          <w:bCs/>
        </w:rPr>
        <w:t>当电压表示数为</w:t>
      </w:r>
      <w:r w:rsidRPr="00E902DC">
        <w:rPr>
          <w:rFonts w:hAnsi="宋体"/>
          <w:bCs/>
        </w:rPr>
        <w:t xml:space="preserve">1 </w:t>
      </w:r>
      <w:r w:rsidRPr="00E902DC">
        <w:rPr>
          <w:bCs/>
        </w:rPr>
        <w:t>V</w:t>
      </w:r>
      <w:r w:rsidRPr="00E902DC">
        <w:rPr>
          <w:rFonts w:hAnsi="宋体" w:hint="eastAsia"/>
          <w:bCs/>
        </w:rPr>
        <w:t>时，物体</w:t>
      </w:r>
      <w:r w:rsidRPr="00E902DC">
        <w:rPr>
          <w:bCs/>
          <w:i/>
        </w:rPr>
        <w:t>M</w:t>
      </w:r>
      <w:r w:rsidRPr="00E902DC">
        <w:rPr>
          <w:rFonts w:hint="eastAsia"/>
          <w:bCs/>
        </w:rPr>
        <w:t>向左</w:t>
      </w:r>
      <w:r w:rsidRPr="00E902DC">
        <w:rPr>
          <w:rFonts w:hAnsi="宋体" w:hint="eastAsia"/>
          <w:bCs/>
        </w:rPr>
        <w:t>移动了</w:t>
      </w:r>
      <w:r w:rsidRPr="00E902DC">
        <w:rPr>
          <w:rFonts w:hAnsi="宋体"/>
          <w:bCs/>
        </w:rPr>
        <w:t>5</w:t>
      </w:r>
      <w:r w:rsidRPr="00E902DC">
        <w:rPr>
          <w:bCs/>
        </w:rPr>
        <w:t xml:space="preserve"> m</w:t>
      </w:r>
    </w:p>
    <w:p w:rsidR="00705E53" w:rsidRPr="00E902DC" w:rsidRDefault="00705E53" w:rsidP="00E902DC">
      <w:pPr>
        <w:widowControl/>
        <w:spacing w:line="360" w:lineRule="auto"/>
        <w:jc w:val="left"/>
        <w:rPr>
          <w:bCs/>
        </w:rPr>
      </w:pPr>
      <w:r w:rsidRPr="00E902DC">
        <w:rPr>
          <w:bCs/>
        </w:rPr>
        <w:t xml:space="preserve">   D. </w:t>
      </w:r>
      <w:r w:rsidRPr="00E902DC">
        <w:rPr>
          <w:rFonts w:hAnsi="宋体" w:hint="eastAsia"/>
          <w:bCs/>
        </w:rPr>
        <w:t>若开始测量前，将金属滑片</w:t>
      </w:r>
      <w:r w:rsidRPr="00E902DC">
        <w:rPr>
          <w:bCs/>
          <w:i/>
        </w:rPr>
        <w:t>P</w:t>
      </w:r>
      <w:r w:rsidRPr="00E902DC">
        <w:rPr>
          <w:rFonts w:hAnsi="宋体" w:hint="eastAsia"/>
          <w:bCs/>
        </w:rPr>
        <w:t>置于电阻丝某端点，可测量的最大距离</w:t>
      </w:r>
      <w:r w:rsidRPr="00E902DC">
        <w:rPr>
          <w:rFonts w:hAnsi="宋体"/>
          <w:bCs/>
        </w:rPr>
        <w:t xml:space="preserve">30 </w:t>
      </w:r>
      <w:r w:rsidRPr="00E902DC">
        <w:rPr>
          <w:bCs/>
        </w:rPr>
        <w:t>cm</w:t>
      </w:r>
    </w:p>
    <w:p w:rsidR="00705E53" w:rsidRPr="00E902DC" w:rsidRDefault="00705E53" w:rsidP="00E902DC">
      <w:pPr>
        <w:snapToGrid w:val="0"/>
        <w:spacing w:line="500" w:lineRule="atLeast"/>
        <w:jc w:val="center"/>
        <w:rPr>
          <w:b/>
          <w:sz w:val="32"/>
          <w:szCs w:val="32"/>
        </w:rPr>
      </w:pPr>
    </w:p>
    <w:p w:rsidR="00705E53" w:rsidRPr="00E902DC" w:rsidRDefault="00705E53" w:rsidP="00E902DC">
      <w:pPr>
        <w:pStyle w:val="ListParagraph"/>
        <w:numPr>
          <w:ilvl w:val="0"/>
          <w:numId w:val="10"/>
        </w:numPr>
        <w:spacing w:line="360" w:lineRule="auto"/>
        <w:ind w:firstLineChars="0"/>
        <w:rPr>
          <w:b/>
          <w:noProof/>
          <w:lang w:val="en-US" w:eastAsia="zh-CN"/>
        </w:rPr>
      </w:pPr>
      <w:r w:rsidRPr="00E902DC">
        <w:rPr>
          <w:rFonts w:hint="eastAsia"/>
          <w:b/>
          <w:noProof/>
          <w:lang w:val="en-US" w:eastAsia="zh-CN"/>
        </w:rPr>
        <w:t>综合题（共</w:t>
      </w:r>
      <w:r w:rsidRPr="00E902DC">
        <w:rPr>
          <w:b/>
          <w:noProof/>
          <w:lang w:val="en-US" w:eastAsia="zh-CN"/>
        </w:rPr>
        <w:t>10</w:t>
      </w:r>
      <w:r w:rsidRPr="00E902DC">
        <w:rPr>
          <w:rFonts w:hint="eastAsia"/>
          <w:b/>
          <w:noProof/>
          <w:lang w:val="en-US" w:eastAsia="zh-CN"/>
        </w:rPr>
        <w:t>分。第</w:t>
      </w:r>
      <w:r w:rsidRPr="00E902DC">
        <w:rPr>
          <w:b/>
          <w:noProof/>
          <w:lang w:val="en-US" w:eastAsia="zh-CN"/>
        </w:rPr>
        <w:t>7</w:t>
      </w:r>
      <w:r w:rsidRPr="00E902DC">
        <w:rPr>
          <w:rFonts w:hint="eastAsia"/>
          <w:b/>
          <w:noProof/>
          <w:lang w:val="en-US" w:eastAsia="zh-CN"/>
        </w:rPr>
        <w:t>题在解答时应写出公式和重要的演算步骤，只写出最后答案的不能</w:t>
      </w:r>
    </w:p>
    <w:p w:rsidR="00705E53" w:rsidRPr="00E902DC" w:rsidRDefault="00705E53" w:rsidP="00E902DC">
      <w:pPr>
        <w:pStyle w:val="ListParagraph"/>
        <w:spacing w:line="360" w:lineRule="auto"/>
        <w:ind w:left="450" w:firstLineChars="0" w:firstLine="0"/>
        <w:rPr>
          <w:b/>
        </w:rPr>
      </w:pPr>
      <w:r w:rsidRPr="00E902DC">
        <w:rPr>
          <w:rFonts w:hint="eastAsia"/>
          <w:b/>
          <w:noProof/>
          <w:lang w:val="en-US" w:eastAsia="zh-CN"/>
        </w:rPr>
        <w:t>得分）</w:t>
      </w:r>
    </w:p>
    <w:p w:rsidR="00705E53" w:rsidRPr="00E902DC" w:rsidRDefault="00705E53" w:rsidP="00E902DC">
      <w:pPr>
        <w:spacing w:line="360" w:lineRule="auto"/>
        <w:ind w:firstLineChars="150" w:firstLine="31680"/>
      </w:pPr>
      <w:r>
        <w:rPr>
          <w:noProof/>
        </w:rPr>
        <w:pict>
          <v:group id="_x0000_s1435" alt="学科网(www.zxxk.com)--教育资源门户，提供试卷、教案、课件、论文、素材及各类教学资源下载，还有大量而丰富的教学相关资讯！" style="position:absolute;left:0;text-align:left;margin-left:297pt;margin-top:0;width:141.5pt;height:350.25pt;z-index:-251677696" coordsize="2830,7005" wrapcoords="-114 0 -114 3931 7657 4440 10857 4440 10857 5180 457 5550 -114 5550 -114 10407 10857 11101 10857 12581 6057 12627 3429 12858 3429 13321 1943 14061 1943 18085 4000 18501 5486 18547 10629 19241 8000 19426 7543 19565 7543 21554 13029 21554 13257 19611 12800 19472 11200 19241 21714 18547 21714 17206 21486 17067 20457 17021 20571 14015 17029 13506 15543 13321 15771 12904 15200 12812 10857 12581 10743 11101 21714 10407 21714 5597 20800 5504 10743 5180 10857 4440 13943 4440 21714 3931 21714 0 -114 0">
            <v:shape id="_x0000_s1436" type="#_x0000_t75" style="position:absolute;width:2830;height:1282">
              <v:imagedata r:id="rId34" o:title="" grayscale="t"/>
            </v:shape>
            <v:shape id="_x0000_s1437" type="#_x0000_t75" style="position:absolute;top:1810;width:2830;height:1571">
              <v:imagedata r:id="rId35" o:title="" grayscale="t"/>
            </v:shape>
            <v:shape id="_x0000_s1438" type="#_x0000_t202" style="position:absolute;left:1018;top:6324;width:679;height:681" stroked="f">
              <v:textbox>
                <w:txbxContent>
                  <w:p w:rsidR="00705E53" w:rsidRDefault="00705E53" w:rsidP="00E902DC">
                    <w:pPr>
                      <w:rPr>
                        <w:rFonts w:eastAsia="楷体_GB2312"/>
                        <w:sz w:val="18"/>
                        <w:szCs w:val="18"/>
                      </w:rPr>
                    </w:pPr>
                    <w:r>
                      <w:rPr>
                        <w:rFonts w:eastAsia="楷体_GB2312" w:hint="eastAsia"/>
                        <w:sz w:val="18"/>
                        <w:szCs w:val="18"/>
                      </w:rPr>
                      <w:t>图</w:t>
                    </w:r>
                    <w:r>
                      <w:rPr>
                        <w:rFonts w:eastAsia="楷体_GB2312"/>
                        <w:sz w:val="18"/>
                        <w:szCs w:val="18"/>
                      </w:rPr>
                      <w:t>26</w:t>
                    </w:r>
                  </w:p>
                </w:txbxContent>
              </v:textbox>
            </v:shape>
            <v:rect id="_x0000_s1439" style="position:absolute;left:302;top:4564;width:2370;height:1314"/>
            <v:rect id="_x0000_s1440" style="position:absolute;left:492;top:4179;width:1534;height:758"/>
            <v:group id="_x0000_s1441" style="position:absolute;left:2026;top:4388;width:281;height:337" coordsize="321,360">
              <v:rect id="_x0000_s1442" style="position:absolute;top:20;width:262;height:340" strokecolor="white"/>
              <v:oval id="_x0000_s1443" style="position:absolute;left:236;top:151;width:85;height:81;rotation:21769461fd"/>
              <v:line id="_x0000_s1444" style="position:absolute;rotation:22795019fd;flip:x y" from="0,0" to="225,191" strokeweight="1.5pt"/>
            </v:group>
            <v:group id="_x0000_s1445" style="position:absolute;left:756;top:5702;width:101;height:325" coordsize="315,468">
              <v:rect id="_x0000_s1446" style="position:absolute;width:315;height:468" stroked="f"/>
              <v:line id="_x0000_s1447" style="position:absolute" from="0,80" to="0,392" strokeweight="1.5pt"/>
              <v:line id="_x0000_s1448" style="position:absolute" from="315,0" to="315,468"/>
            </v:group>
            <v:group id="_x0000_s1449" style="position:absolute;left:1073;top:4109;width:474;height:438" coordsize="543,468">
              <v:rect id="_x0000_s1450" style="position:absolute;width:474;height:132"/>
              <v:shape id="_x0000_s1451" type="#_x0000_t202" style="position:absolute;left:160;top:124;width:383;height:344" filled="f" stroked="f">
                <v:textbox inset="0,0,0,0">
                  <w:txbxContent>
                    <w:p w:rsidR="00705E53" w:rsidRDefault="00705E53" w:rsidP="00E902DC">
                      <w:pPr>
                        <w:rPr>
                          <w:i/>
                          <w:iCs/>
                          <w:sz w:val="18"/>
                          <w:vertAlign w:val="subscript"/>
                        </w:rPr>
                      </w:pPr>
                      <w:r>
                        <w:rPr>
                          <w:i/>
                          <w:iCs/>
                          <w:sz w:val="18"/>
                        </w:rPr>
                        <w:t>R</w:t>
                      </w:r>
                      <w:r>
                        <w:rPr>
                          <w:i/>
                          <w:iCs/>
                          <w:sz w:val="18"/>
                          <w:vertAlign w:val="subscript"/>
                        </w:rPr>
                        <w:t>x</w:t>
                      </w:r>
                    </w:p>
                  </w:txbxContent>
                </v:textbox>
              </v:shape>
            </v:group>
            <v:rect id="_x0000_s1452" style="position:absolute;left:1087;top:4892;width:413;height:119"/>
            <v:shape id="_x0000_s1453" type="#_x0000_t202" style="position:absolute;left:1206;top:4535;width:317;height:438" filled="f" stroked="f">
              <v:textbox inset="0,0,0,0">
                <w:txbxContent>
                  <w:p w:rsidR="00705E53" w:rsidRDefault="00705E53" w:rsidP="00E902DC">
                    <w:pPr>
                      <w:rPr>
                        <w:szCs w:val="21"/>
                        <w:vertAlign w:val="subscript"/>
                      </w:rPr>
                    </w:pPr>
                    <w:r>
                      <w:rPr>
                        <w:i/>
                        <w:iCs/>
                        <w:color w:val="000000"/>
                        <w:sz w:val="18"/>
                        <w:szCs w:val="18"/>
                      </w:rPr>
                      <w:t>R</w:t>
                    </w:r>
                    <w:r>
                      <w:rPr>
                        <w:iCs/>
                        <w:color w:val="000000"/>
                        <w:sz w:val="18"/>
                        <w:szCs w:val="18"/>
                        <w:vertAlign w:val="subscript"/>
                      </w:rPr>
                      <w:t>0</w:t>
                    </w:r>
                  </w:p>
                  <w:p w:rsidR="00705E53" w:rsidRDefault="00705E53" w:rsidP="00E902DC">
                    <w:pPr>
                      <w:rPr>
                        <w:rFonts w:ascii="楷体_GB2312" w:eastAsia="楷体_GB2312"/>
                        <w:sz w:val="18"/>
                        <w:vertAlign w:val="subscript"/>
                      </w:rPr>
                    </w:pPr>
                  </w:p>
                </w:txbxContent>
              </v:textbox>
            </v:shape>
            <v:shape id="_x0000_s1454" type="#_x0000_t202" style="position:absolute;left:1952;top:5571;width:158;height:292" filled="f" stroked="f">
              <v:textbox inset="0,0,0,0">
                <w:txbxContent>
                  <w:p w:rsidR="00705E53" w:rsidRDefault="00705E53" w:rsidP="00E902DC">
                    <w:pPr>
                      <w:rPr>
                        <w:rFonts w:eastAsia="楷体_GB2312"/>
                        <w:i/>
                        <w:sz w:val="18"/>
                        <w:vertAlign w:val="subscript"/>
                      </w:rPr>
                    </w:pPr>
                    <w:r>
                      <w:rPr>
                        <w:rFonts w:eastAsia="楷体_GB2312"/>
                        <w:i/>
                        <w:sz w:val="18"/>
                      </w:rPr>
                      <w:t>P</w:t>
                    </w:r>
                  </w:p>
                </w:txbxContent>
              </v:textbox>
            </v:shape>
            <v:shape id="_x0000_s1455" type="#_x0000_t202" style="position:absolute;left:599;top:5586;width:633;height:292" filled="f" stroked="f">
              <v:textbox inset="0,0,0,0">
                <w:txbxContent>
                  <w:p w:rsidR="00705E53" w:rsidRDefault="00705E53" w:rsidP="00E902DC">
                    <w:pPr>
                      <w:rPr>
                        <w:i/>
                        <w:iCs/>
                        <w:sz w:val="18"/>
                        <w:szCs w:val="18"/>
                      </w:rPr>
                    </w:pPr>
                    <w:r>
                      <w:rPr>
                        <w:i/>
                        <w:iCs/>
                        <w:sz w:val="18"/>
                        <w:szCs w:val="18"/>
                      </w:rPr>
                      <w:t xml:space="preserve">E   </w:t>
                    </w:r>
                  </w:p>
                </w:txbxContent>
              </v:textbox>
            </v:shape>
            <v:shape id="_x0000_s1456" type="#_x0000_t202" style="position:absolute;left:1635;top:5956;width:333;height:551" filled="f" stroked="f">
              <v:textbox inset="0,0,0,0">
                <w:txbxContent>
                  <w:p w:rsidR="00705E53" w:rsidRDefault="00705E53" w:rsidP="00E902DC">
                    <w:pPr>
                      <w:rPr>
                        <w:i/>
                        <w:iCs/>
                      </w:rPr>
                    </w:pPr>
                    <w:r>
                      <w:rPr>
                        <w:i/>
                        <w:iCs/>
                      </w:rPr>
                      <w:t>a</w:t>
                    </w:r>
                  </w:p>
                </w:txbxContent>
              </v:textbox>
            </v:shape>
            <v:shape id="_x0000_s1457" type="#_x0000_t202" style="position:absolute;left:2116;top:4531;width:332;height:550" filled="f" stroked="f">
              <v:textbox inset="0,0,0,0">
                <w:txbxContent>
                  <w:p w:rsidR="00705E53" w:rsidRDefault="00705E53" w:rsidP="00E902DC">
                    <w:pPr>
                      <w:rPr>
                        <w:i/>
                        <w:sz w:val="18"/>
                      </w:rPr>
                    </w:pPr>
                    <w:r>
                      <w:rPr>
                        <w:i/>
                        <w:sz w:val="18"/>
                      </w:rPr>
                      <w:t>S</w:t>
                    </w:r>
                  </w:p>
                </w:txbxContent>
              </v:textbox>
            </v:shape>
            <v:rect id="_x0000_s1458" style="position:absolute;left:2356;top:5571;width:474;height:438" strokecolor="white"/>
            <v:rect id="_x0000_s1459" style="position:absolute;left:1724;top:5818;width:632;height:146"/>
            <v:line id="_x0000_s1460" style="position:absolute;flip:x" from="2114,5571" to="2669,5572"/>
            <v:line id="_x0000_s1461" style="position:absolute" from="2110,5560" to="2111,5836">
              <v:stroke endarrow="classic" endarrowwidth="narrow" endarrowlength="short"/>
            </v:line>
            <v:rect id="_x0000_s1462" style="position:absolute;left:1910;top:5949;width:251;height:316" filled="f" stroked="f">
              <v:textbox inset="0,0,0,0">
                <w:txbxContent>
                  <w:p w:rsidR="00705E53" w:rsidRDefault="00705E53" w:rsidP="00E902DC">
                    <w:pPr>
                      <w:jc w:val="center"/>
                      <w:rPr>
                        <w:sz w:val="18"/>
                        <w:szCs w:val="18"/>
                      </w:rPr>
                    </w:pPr>
                    <w:r>
                      <w:rPr>
                        <w:i/>
                        <w:iCs/>
                        <w:color w:val="000000"/>
                        <w:sz w:val="18"/>
                        <w:szCs w:val="18"/>
                      </w:rPr>
                      <w:t>R</w:t>
                    </w:r>
                  </w:p>
                </w:txbxContent>
              </v:textbox>
            </v:rect>
            <v:shape id="_x0000_s1463" type="#_x0000_t202" style="position:absolute;left:2365;top:5959;width:332;height:550" filled="f" stroked="f">
              <v:textbox inset="0,0,0,0">
                <w:txbxContent>
                  <w:p w:rsidR="00705E53" w:rsidRDefault="00705E53" w:rsidP="00E902DC">
                    <w:pPr>
                      <w:rPr>
                        <w:i/>
                        <w:iCs/>
                      </w:rPr>
                    </w:pPr>
                    <w:r>
                      <w:rPr>
                        <w:i/>
                        <w:iCs/>
                      </w:rPr>
                      <w:t>b</w:t>
                    </w:r>
                  </w:p>
                </w:txbxContent>
              </v:textbox>
            </v:shape>
            <v:line id="_x0000_s1464" style="position:absolute" from="300,5338" to="2667,5339"/>
            <v:group id="_x0000_s1465" style="position:absolute;left:1127;top:5157;width:311;height:349" coordsize="342,349">
              <v:oval id="_x0000_s1466" style="position:absolute;top:42;width:314;height:307"/>
              <v:shape id="_x0000_s1467" type="#_x0000_t202" style="position:absolute;left:91;width:251;height:285" filled="f" stroked="f">
                <v:textbox style="mso-rotate-with-shape:t" inset="0,0,0,0">
                  <w:txbxContent>
                    <w:p w:rsidR="00705E53" w:rsidRDefault="00705E53" w:rsidP="00E902DC">
                      <w:pPr>
                        <w:rPr>
                          <w:sz w:val="24"/>
                          <w:szCs w:val="24"/>
                          <w:vertAlign w:val="subscript"/>
                        </w:rPr>
                      </w:pPr>
                      <w:r>
                        <w:rPr>
                          <w:sz w:val="24"/>
                          <w:szCs w:val="24"/>
                          <w:vertAlign w:val="subscript"/>
                        </w:rPr>
                        <w:t>V</w:t>
                      </w:r>
                    </w:p>
                  </w:txbxContent>
                </v:textbox>
              </v:shape>
            </v:group>
            <v:rect id="_x0000_s1468" style="position:absolute;left:1343;top:1375;width:205;height:312" filled="f" stroked="f">
              <v:textbox inset="0,0,0,0">
                <w:txbxContent>
                  <w:p w:rsidR="00705E53" w:rsidRDefault="00705E53" w:rsidP="00E902DC">
                    <w:pPr>
                      <w:rPr>
                        <w:rFonts w:ascii="楷体" w:eastAsia="楷体" w:hAnsi="楷体"/>
                        <w:sz w:val="18"/>
                        <w:szCs w:val="18"/>
                      </w:rPr>
                    </w:pPr>
                    <w:r>
                      <w:rPr>
                        <w:rFonts w:ascii="楷体" w:eastAsia="楷体" w:hAnsi="楷体" w:hint="eastAsia"/>
                        <w:sz w:val="18"/>
                        <w:szCs w:val="18"/>
                      </w:rPr>
                      <w:t>甲</w:t>
                    </w:r>
                  </w:p>
                </w:txbxContent>
              </v:textbox>
            </v:rect>
            <v:rect id="_x0000_s1469" style="position:absolute;left:1343;top:3579;width:272;height:300" filled="f" stroked="f">
              <v:textbox inset="0,0,0,0">
                <w:txbxContent>
                  <w:p w:rsidR="00705E53" w:rsidRDefault="00705E53" w:rsidP="00E902DC">
                    <w:pPr>
                      <w:spacing w:line="240" w:lineRule="atLeast"/>
                      <w:jc w:val="center"/>
                      <w:rPr>
                        <w:rFonts w:ascii="楷体" w:eastAsia="楷体" w:hAnsi="楷体"/>
                        <w:sz w:val="18"/>
                        <w:szCs w:val="18"/>
                      </w:rPr>
                    </w:pPr>
                    <w:r>
                      <w:rPr>
                        <w:rFonts w:ascii="楷体" w:eastAsia="楷体" w:hAnsi="楷体" w:hint="eastAsia"/>
                        <w:sz w:val="18"/>
                        <w:szCs w:val="18"/>
                      </w:rPr>
                      <w:t>乙</w:t>
                    </w:r>
                  </w:p>
                </w:txbxContent>
              </v:textbox>
            </v:rect>
            <v:rect id="_x0000_s1470" style="position:absolute;left:1856;top:4547;width:289;height:312" filled="f" stroked="f">
              <v:textbox inset="1mm,0,0,0">
                <w:txbxContent>
                  <w:p w:rsidR="00705E53" w:rsidRDefault="00705E53" w:rsidP="00E902DC">
                    <w:pPr>
                      <w:rPr>
                        <w:sz w:val="18"/>
                        <w:szCs w:val="18"/>
                      </w:rPr>
                    </w:pPr>
                    <w:r>
                      <w:rPr>
                        <w:iCs/>
                        <w:color w:val="000000"/>
                        <w:sz w:val="18"/>
                        <w:szCs w:val="18"/>
                      </w:rPr>
                      <w:t>2</w:t>
                    </w:r>
                  </w:p>
                </w:txbxContent>
              </v:textbox>
            </v:rect>
            <v:rect id="_x0000_s1471" style="position:absolute;left:1160;top:6209;width:273;height:300" filled="f" stroked="f">
              <v:textbox inset="0,0,0,0">
                <w:txbxContent>
                  <w:p w:rsidR="00705E53" w:rsidRDefault="00705E53" w:rsidP="00E902DC">
                    <w:pPr>
                      <w:jc w:val="center"/>
                      <w:rPr>
                        <w:rFonts w:ascii="楷体" w:eastAsia="楷体" w:hAnsi="楷体"/>
                        <w:sz w:val="18"/>
                        <w:szCs w:val="18"/>
                      </w:rPr>
                    </w:pPr>
                  </w:p>
                </w:txbxContent>
              </v:textbox>
            </v:rect>
            <v:rect id="_x0000_s1472" style="position:absolute;left:1906;top:4261;width:206;height:312" filled="f" stroked="f">
              <v:textbox inset="0,0,0,0">
                <w:txbxContent>
                  <w:p w:rsidR="00705E53" w:rsidRDefault="00705E53" w:rsidP="00E902DC">
                    <w:pPr>
                      <w:rPr>
                        <w:sz w:val="18"/>
                        <w:szCs w:val="18"/>
                      </w:rPr>
                    </w:pPr>
                    <w:r>
                      <w:rPr>
                        <w:sz w:val="18"/>
                        <w:szCs w:val="18"/>
                      </w:rPr>
                      <w:t>1</w:t>
                    </w:r>
                  </w:p>
                </w:txbxContent>
              </v:textbox>
            </v:rect>
            <w10:wrap type="tight"/>
          </v:group>
        </w:pict>
      </w:r>
      <w:r w:rsidRPr="00E902DC">
        <w:t>6</w:t>
      </w:r>
      <w:r w:rsidRPr="00E902DC">
        <w:rPr>
          <w:rFonts w:hint="eastAsia"/>
        </w:rPr>
        <w:t>．（</w:t>
      </w:r>
      <w:r w:rsidRPr="00E902DC">
        <w:t>4</w:t>
      </w:r>
      <w:r w:rsidRPr="00E902DC">
        <w:rPr>
          <w:rFonts w:hint="eastAsia"/>
        </w:rPr>
        <w:t>分）实验室备有下列器材：</w:t>
      </w:r>
    </w:p>
    <w:p w:rsidR="00705E53" w:rsidRPr="00E902DC" w:rsidRDefault="00705E53" w:rsidP="00E902DC">
      <w:pPr>
        <w:pStyle w:val="PlainText"/>
        <w:spacing w:line="360" w:lineRule="auto"/>
        <w:rPr>
          <w:rFonts w:ascii="Times New Roman" w:hAnsi="Times New Roman"/>
        </w:rPr>
      </w:pPr>
      <w:r w:rsidRPr="00E902DC">
        <w:rPr>
          <w:rFonts w:ascii="Times New Roman" w:hAnsi="Times New Roman"/>
        </w:rPr>
        <w:t xml:space="preserve">     A</w:t>
      </w:r>
      <w:r w:rsidRPr="00E902DC">
        <w:rPr>
          <w:rFonts w:ascii="Times New Roman" w:hAnsi="Times New Roman" w:hint="eastAsia"/>
        </w:rPr>
        <w:t>．待测定值电阻</w:t>
      </w:r>
      <w:r w:rsidRPr="00E902DC">
        <w:rPr>
          <w:rFonts w:ascii="Times New Roman" w:hAnsi="Times New Roman"/>
          <w:i/>
        </w:rPr>
        <w:t>Rx</w:t>
      </w:r>
      <w:r w:rsidRPr="00E902DC">
        <w:rPr>
          <w:rFonts w:ascii="Times New Roman" w:hAnsi="Times New Roman" w:hint="eastAsia"/>
        </w:rPr>
        <w:t>：阻值在</w:t>
      </w:r>
      <w:r w:rsidRPr="00E902DC">
        <w:rPr>
          <w:rFonts w:ascii="Times New Roman" w:hAnsi="Times New Roman"/>
        </w:rPr>
        <w:t>49~52 Ω</w:t>
      </w:r>
      <w:r w:rsidRPr="00E902DC">
        <w:rPr>
          <w:rFonts w:ascii="Times New Roman" w:hAnsi="Times New Roman" w:hint="eastAsia"/>
        </w:rPr>
        <w:t>之间</w:t>
      </w:r>
    </w:p>
    <w:p w:rsidR="00705E53" w:rsidRPr="00E902DC" w:rsidRDefault="00705E53" w:rsidP="00E902DC">
      <w:pPr>
        <w:pStyle w:val="PlainText"/>
        <w:spacing w:line="360" w:lineRule="auto"/>
        <w:ind w:firstLineChars="250" w:firstLine="31680"/>
        <w:rPr>
          <w:rFonts w:ascii="Times New Roman" w:hAnsi="Times New Roman"/>
        </w:rPr>
      </w:pPr>
      <w:r w:rsidRPr="00E902DC">
        <w:rPr>
          <w:rFonts w:ascii="Times New Roman" w:hAnsi="Times New Roman"/>
        </w:rPr>
        <w:t>B</w:t>
      </w:r>
      <w:r w:rsidRPr="00E902DC">
        <w:rPr>
          <w:rFonts w:ascii="Times New Roman" w:hAnsi="Times New Roman" w:hint="eastAsia"/>
        </w:rPr>
        <w:t>．滑动变阻器：最大阻值见图</w:t>
      </w:r>
      <w:r w:rsidRPr="00E902DC">
        <w:rPr>
          <w:rFonts w:ascii="Times New Roman" w:hAnsi="Times New Roman"/>
        </w:rPr>
        <w:t>25</w:t>
      </w:r>
      <w:r w:rsidRPr="00E902DC">
        <w:rPr>
          <w:rFonts w:ascii="Times New Roman" w:hAnsi="Times New Roman" w:hint="eastAsia"/>
        </w:rPr>
        <w:t>（甲）</w:t>
      </w:r>
    </w:p>
    <w:p w:rsidR="00705E53" w:rsidRPr="00E902DC" w:rsidRDefault="00705E53" w:rsidP="00E902DC">
      <w:pPr>
        <w:pStyle w:val="PlainText"/>
        <w:spacing w:line="360" w:lineRule="auto"/>
        <w:ind w:firstLineChars="250" w:firstLine="31680"/>
        <w:rPr>
          <w:rFonts w:ascii="Times New Roman" w:hAnsi="Times New Roman"/>
        </w:rPr>
      </w:pPr>
      <w:r w:rsidRPr="00E902DC">
        <w:rPr>
          <w:rFonts w:ascii="Times New Roman" w:hAnsi="Times New Roman"/>
        </w:rPr>
        <w:t xml:space="preserve">C. </w:t>
      </w:r>
      <w:r w:rsidRPr="00E902DC">
        <w:rPr>
          <w:rFonts w:ascii="Times New Roman" w:hAnsi="Times New Roman" w:hint="eastAsia"/>
        </w:rPr>
        <w:t>滑动变阻器：最大阻值见图</w:t>
      </w:r>
      <w:r w:rsidRPr="00E902DC">
        <w:rPr>
          <w:rFonts w:ascii="Times New Roman" w:hAnsi="Times New Roman"/>
        </w:rPr>
        <w:t>25</w:t>
      </w:r>
      <w:r w:rsidRPr="00E902DC">
        <w:rPr>
          <w:rFonts w:ascii="Times New Roman" w:hAnsi="Times New Roman" w:hint="eastAsia"/>
        </w:rPr>
        <w:t>（乙）</w:t>
      </w:r>
    </w:p>
    <w:p w:rsidR="00705E53" w:rsidRPr="00E902DC" w:rsidRDefault="00705E53" w:rsidP="00E902DC">
      <w:pPr>
        <w:pStyle w:val="PlainText"/>
        <w:spacing w:line="360" w:lineRule="auto"/>
        <w:ind w:firstLineChars="250" w:firstLine="31680"/>
        <w:rPr>
          <w:rFonts w:ascii="Times New Roman" w:hAnsi="Times New Roman"/>
        </w:rPr>
      </w:pPr>
      <w:r w:rsidRPr="00E902DC">
        <w:rPr>
          <w:rFonts w:ascii="Times New Roman" w:hAnsi="Times New Roman"/>
        </w:rPr>
        <w:t>D</w:t>
      </w:r>
      <w:r w:rsidRPr="00E902DC">
        <w:rPr>
          <w:rFonts w:ascii="Times New Roman" w:hAnsi="Times New Roman" w:hint="eastAsia"/>
        </w:rPr>
        <w:t>．定值电阻</w:t>
      </w:r>
      <w:r w:rsidRPr="00E902DC">
        <w:rPr>
          <w:rFonts w:ascii="Times New Roman" w:hAnsi="Times New Roman"/>
          <w:i/>
        </w:rPr>
        <w:t>R</w:t>
      </w:r>
      <w:r w:rsidRPr="00E902DC">
        <w:rPr>
          <w:rFonts w:ascii="Times New Roman" w:hAnsi="Times New Roman"/>
          <w:vertAlign w:val="subscript"/>
        </w:rPr>
        <w:t>0</w:t>
      </w:r>
      <w:r w:rsidRPr="00E902DC">
        <w:rPr>
          <w:rFonts w:ascii="Times New Roman" w:hAnsi="Times New Roman" w:hint="eastAsia"/>
        </w:rPr>
        <w:t>：阻值</w:t>
      </w:r>
      <w:r w:rsidRPr="00E902DC">
        <w:rPr>
          <w:rFonts w:ascii="Times New Roman" w:hAnsi="Times New Roman"/>
        </w:rPr>
        <w:t xml:space="preserve">20 Ω </w:t>
      </w:r>
    </w:p>
    <w:p w:rsidR="00705E53" w:rsidRPr="00E902DC" w:rsidRDefault="00705E53" w:rsidP="00E902DC">
      <w:pPr>
        <w:pStyle w:val="PlainText"/>
        <w:snapToGrid w:val="0"/>
        <w:spacing w:line="360" w:lineRule="auto"/>
        <w:ind w:firstLineChars="250" w:firstLine="31680"/>
        <w:rPr>
          <w:rFonts w:ascii="Times New Roman" w:hAnsi="Times New Roman"/>
        </w:rPr>
      </w:pPr>
      <w:r w:rsidRPr="00E902DC">
        <w:rPr>
          <w:rFonts w:ascii="Times New Roman" w:hAnsi="Times New Roman"/>
        </w:rPr>
        <w:t>E</w:t>
      </w:r>
      <w:r w:rsidRPr="00E902DC">
        <w:rPr>
          <w:rFonts w:ascii="Times New Roman" w:hAnsi="Times New Roman" w:hint="eastAsia"/>
        </w:rPr>
        <w:t>．电压表</w:t>
      </w:r>
      <w:r w:rsidRPr="00E902DC">
        <w:rPr>
          <w:rFonts w:ascii="Times New Roman" w:hAnsi="Times New Roman"/>
        </w:rPr>
        <w:t>V</w:t>
      </w:r>
      <w:r w:rsidRPr="00E902DC">
        <w:rPr>
          <w:rFonts w:ascii="Times New Roman" w:hAnsi="Times New Roman" w:hint="eastAsia"/>
        </w:rPr>
        <w:t>：测量范围</w:t>
      </w:r>
      <w:r w:rsidRPr="00E902DC">
        <w:rPr>
          <w:rFonts w:ascii="Times New Roman" w:hAnsi="Times New Roman"/>
        </w:rPr>
        <w:t>0~3</w:t>
      </w:r>
      <w:r w:rsidRPr="00E902DC">
        <w:rPr>
          <w:rFonts w:ascii="Times New Roman" w:hAnsi="Times New Roman"/>
          <w:iCs/>
          <w:sz w:val="18"/>
          <w:szCs w:val="18"/>
        </w:rPr>
        <w:t xml:space="preserve"> </w:t>
      </w:r>
      <w:r w:rsidRPr="00E902DC">
        <w:rPr>
          <w:rFonts w:ascii="Times New Roman" w:hAnsi="Times New Roman"/>
        </w:rPr>
        <w:t>V</w:t>
      </w:r>
    </w:p>
    <w:p w:rsidR="00705E53" w:rsidRPr="00E902DC" w:rsidRDefault="00705E53" w:rsidP="00E902DC">
      <w:pPr>
        <w:pStyle w:val="PlainText"/>
        <w:snapToGrid w:val="0"/>
        <w:spacing w:line="360" w:lineRule="auto"/>
        <w:ind w:firstLineChars="250" w:firstLine="31680"/>
        <w:rPr>
          <w:rFonts w:ascii="Times New Roman" w:hAnsi="Times New Roman"/>
        </w:rPr>
      </w:pPr>
      <w:r w:rsidRPr="00E902DC">
        <w:rPr>
          <w:rFonts w:ascii="Times New Roman" w:hAnsi="Times New Roman"/>
        </w:rPr>
        <w:t>F</w:t>
      </w:r>
      <w:r w:rsidRPr="00E902DC">
        <w:rPr>
          <w:rFonts w:ascii="Times New Roman" w:hAnsi="Times New Roman" w:hint="eastAsia"/>
        </w:rPr>
        <w:t>．电源</w:t>
      </w:r>
      <w:r w:rsidRPr="00E902DC">
        <w:rPr>
          <w:rFonts w:ascii="Times New Roman" w:hAnsi="Times New Roman"/>
          <w:i/>
        </w:rPr>
        <w:t>E</w:t>
      </w:r>
      <w:r w:rsidRPr="00E902DC">
        <w:rPr>
          <w:rFonts w:ascii="Times New Roman" w:hAnsi="Times New Roman" w:hint="eastAsia"/>
        </w:rPr>
        <w:t>：电源电压恒为</w:t>
      </w:r>
      <w:r w:rsidRPr="00E902DC">
        <w:rPr>
          <w:rFonts w:ascii="Times New Roman" w:hAnsi="Times New Roman"/>
        </w:rPr>
        <w:t>4.5 V</w:t>
      </w:r>
    </w:p>
    <w:p w:rsidR="00705E53" w:rsidRPr="00E902DC" w:rsidRDefault="00705E53" w:rsidP="00E902DC">
      <w:pPr>
        <w:pStyle w:val="PlainText"/>
        <w:snapToGrid w:val="0"/>
        <w:spacing w:line="360" w:lineRule="auto"/>
        <w:ind w:firstLineChars="250" w:firstLine="31680"/>
        <w:rPr>
          <w:rFonts w:ascii="Times New Roman" w:hAnsi="Times New Roman"/>
        </w:rPr>
      </w:pPr>
      <w:r w:rsidRPr="00E902DC">
        <w:rPr>
          <w:rFonts w:ascii="Times New Roman" w:hAnsi="Times New Roman"/>
        </w:rPr>
        <w:t>G</w:t>
      </w:r>
      <w:r w:rsidRPr="00E902DC">
        <w:rPr>
          <w:rFonts w:ascii="Times New Roman" w:hAnsi="Times New Roman" w:hint="eastAsia"/>
        </w:rPr>
        <w:t>．单刀双掷开关（双向开关）</w:t>
      </w:r>
      <w:r w:rsidRPr="00E902DC">
        <w:rPr>
          <w:rFonts w:ascii="Times New Roman" w:hAnsi="Times New Roman"/>
          <w:i/>
        </w:rPr>
        <w:t>S</w:t>
      </w:r>
      <w:r w:rsidRPr="00E902DC">
        <w:rPr>
          <w:rFonts w:ascii="Times New Roman" w:hAnsi="Times New Roman" w:hint="eastAsia"/>
        </w:rPr>
        <w:t>及导线若干</w:t>
      </w:r>
    </w:p>
    <w:p w:rsidR="00705E53" w:rsidRPr="00E902DC" w:rsidRDefault="00705E53" w:rsidP="00E902DC">
      <w:pPr>
        <w:spacing w:line="360" w:lineRule="auto"/>
        <w:ind w:firstLineChars="200" w:firstLine="31680"/>
      </w:pPr>
      <w:r w:rsidRPr="00E902DC">
        <w:rPr>
          <w:rFonts w:hint="eastAsia"/>
        </w:rPr>
        <w:t>为了较精确地测出待测电阻</w:t>
      </w:r>
      <w:r w:rsidRPr="00E902DC">
        <w:rPr>
          <w:i/>
        </w:rPr>
        <w:t>R</w:t>
      </w:r>
      <w:r w:rsidRPr="00E902DC">
        <w:rPr>
          <w:i/>
          <w:vertAlign w:val="subscript"/>
        </w:rPr>
        <w:t>x</w:t>
      </w:r>
      <w:r w:rsidRPr="00E902DC">
        <w:rPr>
          <w:rFonts w:hint="eastAsia"/>
        </w:rPr>
        <w:t>的电阻，小明设计了</w:t>
      </w:r>
    </w:p>
    <w:p w:rsidR="00705E53" w:rsidRPr="00E902DC" w:rsidRDefault="00705E53" w:rsidP="00E902DC">
      <w:pPr>
        <w:spacing w:line="360" w:lineRule="auto"/>
      </w:pPr>
      <w:r w:rsidRPr="00E902DC">
        <w:rPr>
          <w:rFonts w:hint="eastAsia"/>
        </w:rPr>
        <w:t>图</w:t>
      </w:r>
      <w:r w:rsidRPr="00E902DC">
        <w:t>26</w:t>
      </w:r>
      <w:r w:rsidRPr="00E902DC">
        <w:rPr>
          <w:rFonts w:hint="eastAsia"/>
        </w:rPr>
        <w:t>所示的电路。</w:t>
      </w:r>
    </w:p>
    <w:p w:rsidR="00705E53" w:rsidRPr="00E902DC" w:rsidRDefault="00705E53" w:rsidP="00E902DC">
      <w:pPr>
        <w:pStyle w:val="ListParagraph"/>
        <w:numPr>
          <w:ilvl w:val="0"/>
          <w:numId w:val="11"/>
        </w:numPr>
        <w:spacing w:line="360" w:lineRule="auto"/>
        <w:ind w:firstLineChars="0"/>
        <w:rPr>
          <w:u w:val="single"/>
        </w:rPr>
      </w:pPr>
      <w:r w:rsidRPr="00E902DC">
        <w:rPr>
          <w:rFonts w:hint="eastAsia"/>
        </w:rPr>
        <w:t>在小明设计的电</w:t>
      </w:r>
      <w:r w:rsidRPr="00E902DC">
        <w:pict>
          <v:shape id="_x0000_i1036" type="#_x0000_t75" alt="学科网(www.zxxk.com)--教育资源门户，提供试卷、教案、课件、论文、素材及各类教学资源下载，还有大量而丰富的教学相关资讯！" style="width:3pt;height:1.5pt;mso-position-horizontal-relative:page;mso-position-vertical-relative:page">
            <v:imagedata r:id="rId9" o:title=""/>
          </v:shape>
        </w:pict>
      </w:r>
      <w:r w:rsidRPr="00E902DC">
        <w:rPr>
          <w:rFonts w:hint="eastAsia"/>
        </w:rPr>
        <w:t>路中，滑动变阻器应选</w:t>
      </w:r>
      <w:r w:rsidRPr="00E902DC">
        <w:rPr>
          <w:u w:val="single"/>
        </w:rPr>
        <w:t xml:space="preserve">       </w:t>
      </w:r>
    </w:p>
    <w:p w:rsidR="00705E53" w:rsidRPr="00E902DC" w:rsidRDefault="00705E53" w:rsidP="00E902DC">
      <w:pPr>
        <w:spacing w:line="360" w:lineRule="auto"/>
      </w:pPr>
      <w:r w:rsidRPr="00E902DC">
        <w:t>(</w:t>
      </w:r>
      <w:r w:rsidRPr="00E902DC">
        <w:rPr>
          <w:rFonts w:hint="eastAsia"/>
        </w:rPr>
        <w:t>填器材前面的序号字母</w:t>
      </w:r>
      <w:r w:rsidRPr="00E902DC">
        <w:t>)</w:t>
      </w:r>
      <w:r w:rsidRPr="00E902DC">
        <w:rPr>
          <w:rFonts w:hint="eastAsia"/>
        </w:rPr>
        <w:t>。</w:t>
      </w:r>
    </w:p>
    <w:p w:rsidR="00705E53" w:rsidRPr="00E902DC" w:rsidRDefault="00705E53" w:rsidP="00E902DC">
      <w:pPr>
        <w:pStyle w:val="PlainText"/>
        <w:numPr>
          <w:ilvl w:val="0"/>
          <w:numId w:val="11"/>
        </w:numPr>
        <w:snapToGrid w:val="0"/>
        <w:spacing w:line="360" w:lineRule="auto"/>
        <w:rPr>
          <w:rFonts w:ascii="Times New Roman" w:hAnsi="Times New Roman"/>
        </w:rPr>
      </w:pPr>
      <w:r w:rsidRPr="00E902DC">
        <w:rPr>
          <w:rFonts w:ascii="Times New Roman" w:hAnsi="Times New Roman" w:hint="eastAsia"/>
        </w:rPr>
        <w:t>小明在实验中的主要操作步骤及记录的数据是：</w:t>
      </w:r>
    </w:p>
    <w:p w:rsidR="00705E53" w:rsidRPr="00E902DC" w:rsidRDefault="00705E53" w:rsidP="00E902DC">
      <w:pPr>
        <w:pStyle w:val="PlainText"/>
        <w:snapToGrid w:val="0"/>
        <w:spacing w:line="360" w:lineRule="auto"/>
        <w:ind w:firstLineChars="200" w:firstLine="31680"/>
        <w:rPr>
          <w:rFonts w:ascii="Times New Roman" w:hAnsi="Times New Roman"/>
        </w:rPr>
      </w:pPr>
      <w:r w:rsidRPr="00E902DC">
        <w:rPr>
          <w:rFonts w:hAnsi="宋体" w:cs="宋体" w:hint="eastAsia"/>
        </w:rPr>
        <w:t>Ⅰ</w:t>
      </w:r>
      <w:r w:rsidRPr="00E902DC">
        <w:rPr>
          <w:rFonts w:ascii="Times New Roman" w:hAnsi="Times New Roman" w:hint="eastAsia"/>
        </w:rPr>
        <w:t>．将开关</w:t>
      </w:r>
      <w:r w:rsidRPr="00E902DC">
        <w:rPr>
          <w:rFonts w:ascii="Times New Roman" w:hAnsi="Times New Roman"/>
          <w:i/>
        </w:rPr>
        <w:t>S</w:t>
      </w:r>
      <w:r w:rsidRPr="00E902DC">
        <w:rPr>
          <w:rFonts w:ascii="Times New Roman" w:hAnsi="Times New Roman" w:hint="eastAsia"/>
        </w:rPr>
        <w:t>掷向</w:t>
      </w:r>
      <w:r w:rsidRPr="00E902DC">
        <w:rPr>
          <w:rFonts w:ascii="Times New Roman" w:hAnsi="Times New Roman"/>
        </w:rPr>
        <w:t xml:space="preserve">1, </w:t>
      </w:r>
      <w:r w:rsidRPr="00E902DC">
        <w:rPr>
          <w:rFonts w:ascii="Times New Roman" w:hAnsi="Times New Roman" w:hint="eastAsia"/>
        </w:rPr>
        <w:t>由</w:t>
      </w:r>
      <w:r w:rsidRPr="00E902DC">
        <w:rPr>
          <w:rFonts w:ascii="Times New Roman" w:hAnsi="Times New Roman"/>
          <w:u w:val="single"/>
        </w:rPr>
        <w:t xml:space="preserve">         </w:t>
      </w:r>
      <w:r w:rsidRPr="00E902DC">
        <w:rPr>
          <w:rFonts w:ascii="Times New Roman" w:hAnsi="Times New Roman"/>
        </w:rPr>
        <w:t>(</w:t>
      </w:r>
      <w:r w:rsidRPr="00E902DC">
        <w:rPr>
          <w:rFonts w:ascii="Times New Roman" w:hAnsi="Times New Roman" w:hint="eastAsia"/>
        </w:rPr>
        <w:t>填</w:t>
      </w:r>
      <w:r w:rsidRPr="00E902DC">
        <w:rPr>
          <w:rFonts w:ascii="Times New Roman" w:hAnsi="Times New Roman"/>
        </w:rPr>
        <w:t>“</w:t>
      </w:r>
      <w:r w:rsidRPr="00E902DC">
        <w:rPr>
          <w:rFonts w:ascii="Times New Roman" w:hAnsi="Times New Roman"/>
          <w:i/>
        </w:rPr>
        <w:t>a</w:t>
      </w:r>
      <w:r w:rsidRPr="00E902DC">
        <w:rPr>
          <w:rFonts w:ascii="Times New Roman" w:hAnsi="Times New Roman" w:hint="eastAsia"/>
        </w:rPr>
        <w:t>至</w:t>
      </w:r>
      <w:r w:rsidRPr="00E902DC">
        <w:rPr>
          <w:rFonts w:ascii="Times New Roman" w:hAnsi="Times New Roman"/>
          <w:i/>
        </w:rPr>
        <w:t>b</w:t>
      </w:r>
      <w:r w:rsidRPr="00E902DC">
        <w:rPr>
          <w:rFonts w:ascii="Times New Roman" w:hAnsi="Times New Roman"/>
        </w:rPr>
        <w:t>”</w:t>
      </w:r>
      <w:r w:rsidRPr="00E902DC">
        <w:rPr>
          <w:rFonts w:ascii="Times New Roman" w:hAnsi="Times New Roman" w:hint="eastAsia"/>
        </w:rPr>
        <w:t>或</w:t>
      </w:r>
    </w:p>
    <w:p w:rsidR="00705E53" w:rsidRPr="00E902DC" w:rsidRDefault="00705E53" w:rsidP="00E902DC">
      <w:pPr>
        <w:pStyle w:val="PlainText"/>
        <w:snapToGrid w:val="0"/>
        <w:spacing w:line="360" w:lineRule="auto"/>
        <w:rPr>
          <w:rFonts w:ascii="Times New Roman" w:hAnsi="Times New Roman"/>
        </w:rPr>
      </w:pPr>
      <w:r w:rsidRPr="00E902DC">
        <w:rPr>
          <w:rFonts w:ascii="Times New Roman" w:hAnsi="Times New Roman"/>
        </w:rPr>
        <w:t>“</w:t>
      </w:r>
      <w:r w:rsidRPr="00E902DC">
        <w:rPr>
          <w:rFonts w:ascii="Times New Roman" w:hAnsi="Times New Roman"/>
          <w:i/>
        </w:rPr>
        <w:t>b</w:t>
      </w:r>
      <w:r w:rsidRPr="00E902DC">
        <w:rPr>
          <w:rFonts w:ascii="Times New Roman" w:hAnsi="Times New Roman" w:hint="eastAsia"/>
        </w:rPr>
        <w:t>至</w:t>
      </w:r>
      <w:r w:rsidRPr="00E902DC">
        <w:rPr>
          <w:rFonts w:ascii="Times New Roman" w:hAnsi="Times New Roman"/>
          <w:i/>
        </w:rPr>
        <w:t>a”</w:t>
      </w:r>
      <w:r w:rsidRPr="00E902DC">
        <w:rPr>
          <w:rFonts w:ascii="Times New Roman" w:hAnsi="Times New Roman" w:hint="eastAsia"/>
        </w:rPr>
        <w:t>）移动滑动变阻器的滑片</w:t>
      </w:r>
      <w:r w:rsidRPr="00E902DC">
        <w:rPr>
          <w:rFonts w:ascii="Times New Roman" w:hAnsi="Times New Roman"/>
          <w:i/>
        </w:rPr>
        <w:t>P</w:t>
      </w:r>
      <w:r w:rsidRPr="00E902DC">
        <w:rPr>
          <w:rFonts w:ascii="Times New Roman" w:hAnsi="Times New Roman" w:hint="eastAsia"/>
        </w:rPr>
        <w:t>至某一位置，读出</w:t>
      </w:r>
    </w:p>
    <w:p w:rsidR="00705E53" w:rsidRPr="00E902DC" w:rsidRDefault="00705E53" w:rsidP="00E902DC">
      <w:pPr>
        <w:pStyle w:val="PlainText"/>
        <w:snapToGrid w:val="0"/>
        <w:spacing w:line="400" w:lineRule="exact"/>
        <w:rPr>
          <w:rFonts w:ascii="Times New Roman" w:hAnsi="Times New Roman"/>
        </w:rPr>
      </w:pPr>
      <w:r w:rsidRPr="00E902DC">
        <w:rPr>
          <w:rFonts w:ascii="Times New Roman" w:hAnsi="Times New Roman"/>
        </w:rPr>
        <w:t>V</w:t>
      </w:r>
      <w:r w:rsidRPr="00E902DC">
        <w:rPr>
          <w:rFonts w:ascii="Times New Roman" w:hAnsi="Times New Roman" w:hint="eastAsia"/>
        </w:rPr>
        <w:t>表的示数为</w:t>
      </w:r>
      <w:r w:rsidRPr="00E902DC">
        <w:rPr>
          <w:rFonts w:ascii="Times New Roman" w:hAnsi="Times New Roman"/>
        </w:rPr>
        <w:t>2.5 V</w:t>
      </w:r>
      <w:r w:rsidRPr="00E902DC">
        <w:rPr>
          <w:rFonts w:ascii="Times New Roman" w:hAnsi="Times New Roman" w:hint="eastAsia"/>
        </w:rPr>
        <w:t>；</w:t>
      </w:r>
    </w:p>
    <w:p w:rsidR="00705E53" w:rsidRPr="00E902DC" w:rsidRDefault="00705E53" w:rsidP="00E902DC">
      <w:pPr>
        <w:pStyle w:val="PlainText"/>
        <w:snapToGrid w:val="0"/>
        <w:spacing w:line="400" w:lineRule="exact"/>
        <w:ind w:firstLineChars="200" w:firstLine="31680"/>
        <w:rPr>
          <w:rFonts w:ascii="Times New Roman" w:hAnsi="Times New Roman"/>
          <w:i/>
        </w:rPr>
      </w:pPr>
      <w:r w:rsidRPr="00E902DC">
        <w:rPr>
          <w:rFonts w:ascii="Times New Roman" w:hAnsi="宋体" w:hint="eastAsia"/>
        </w:rPr>
        <w:t>Ⅱ</w:t>
      </w:r>
      <w:r w:rsidRPr="00E902DC">
        <w:rPr>
          <w:rFonts w:ascii="Times New Roman" w:hAnsi="Times New Roman" w:hint="eastAsia"/>
        </w:rPr>
        <w:t>．保持滑动变阻器滑片</w:t>
      </w:r>
      <w:r w:rsidRPr="00E902DC">
        <w:rPr>
          <w:rFonts w:ascii="Times New Roman" w:hAnsi="Times New Roman"/>
          <w:i/>
        </w:rPr>
        <w:t>P</w:t>
      </w:r>
      <w:r w:rsidRPr="00E902DC">
        <w:rPr>
          <w:rFonts w:ascii="Times New Roman" w:hAnsi="Times New Roman" w:hint="eastAsia"/>
        </w:rPr>
        <w:t>的位置</w:t>
      </w:r>
      <w:r w:rsidRPr="00E902DC">
        <w:rPr>
          <w:rFonts w:ascii="Times New Roman" w:hAnsi="Times New Roman"/>
        </w:rPr>
        <w:pict>
          <v:shape id="_x0000_i1037" type="#_x0000_t75" alt="学科网(www.zxxk.com)--教育资源门户，提供试卷、教案、课件、论文、素材及各类教学资源下载，还有大量而丰富的教学相关资讯！" style="width:3pt;height:.75pt;mso-position-horizontal-relative:page;mso-position-vertical-relative:page">
            <v:imagedata r:id="rId9" o:title=""/>
          </v:shape>
        </w:pict>
      </w:r>
      <w:r w:rsidRPr="00E902DC">
        <w:rPr>
          <w:rFonts w:ascii="Times New Roman" w:hAnsi="Times New Roman" w:hint="eastAsia"/>
        </w:rPr>
        <w:t>不变，将开关</w:t>
      </w:r>
      <w:r w:rsidRPr="00E902DC">
        <w:rPr>
          <w:rFonts w:ascii="Times New Roman" w:hAnsi="Times New Roman"/>
          <w:i/>
        </w:rPr>
        <w:t>S</w:t>
      </w:r>
    </w:p>
    <w:p w:rsidR="00705E53" w:rsidRPr="00E902DC" w:rsidRDefault="00705E53" w:rsidP="00E902DC">
      <w:pPr>
        <w:pStyle w:val="PlainText"/>
        <w:snapToGrid w:val="0"/>
        <w:spacing w:line="400" w:lineRule="exact"/>
        <w:rPr>
          <w:rFonts w:ascii="Times New Roman" w:hAnsi="Times New Roman"/>
        </w:rPr>
      </w:pPr>
      <w:r w:rsidRPr="00E902DC">
        <w:rPr>
          <w:rFonts w:ascii="Times New Roman" w:hAnsi="Times New Roman" w:hint="eastAsia"/>
        </w:rPr>
        <w:t>掷向</w:t>
      </w:r>
      <w:r w:rsidRPr="00E902DC">
        <w:rPr>
          <w:rFonts w:ascii="Times New Roman" w:hAnsi="Times New Roman"/>
        </w:rPr>
        <w:t xml:space="preserve">2, </w:t>
      </w:r>
      <w:r w:rsidRPr="00E902DC">
        <w:rPr>
          <w:rFonts w:ascii="Times New Roman" w:hAnsi="Times New Roman" w:hint="eastAsia"/>
        </w:rPr>
        <w:t>读出</w:t>
      </w:r>
      <w:r w:rsidRPr="00E902DC">
        <w:rPr>
          <w:rFonts w:ascii="Times New Roman" w:hAnsi="Times New Roman"/>
        </w:rPr>
        <w:t>V</w:t>
      </w:r>
      <w:r w:rsidRPr="00E902DC">
        <w:rPr>
          <w:rFonts w:ascii="Times New Roman" w:hAnsi="Times New Roman" w:hint="eastAsia"/>
        </w:rPr>
        <w:t>表的示数为</w:t>
      </w:r>
      <w:r w:rsidRPr="00E902DC">
        <w:rPr>
          <w:rFonts w:ascii="Times New Roman" w:hAnsi="Times New Roman"/>
        </w:rPr>
        <w:t>1.5 V</w:t>
      </w:r>
      <w:r w:rsidRPr="00E902DC">
        <w:rPr>
          <w:rFonts w:ascii="Times New Roman" w:hAnsi="Times New Roman" w:hint="eastAsia"/>
        </w:rPr>
        <w:t>。</w:t>
      </w:r>
    </w:p>
    <w:p w:rsidR="00705E53" w:rsidRPr="00E902DC" w:rsidRDefault="00705E53" w:rsidP="00E902DC">
      <w:pPr>
        <w:pStyle w:val="PlainText"/>
        <w:snapToGrid w:val="0"/>
        <w:spacing w:line="400" w:lineRule="exact"/>
        <w:ind w:firstLineChars="200" w:firstLine="31680"/>
        <w:rPr>
          <w:rFonts w:ascii="Times New Roman" w:hAnsi="Times New Roman"/>
        </w:rPr>
      </w:pPr>
      <w:r w:rsidRPr="00E902DC">
        <w:rPr>
          <w:rFonts w:ascii="Times New Roman" w:hAnsi="Times New Roman" w:hint="eastAsia"/>
        </w:rPr>
        <w:t>根据小明的测量数据可以得到待测电阻的阻值</w:t>
      </w:r>
      <w:r w:rsidRPr="00E902DC">
        <w:rPr>
          <w:rFonts w:ascii="Times New Roman" w:hAnsi="Times New Roman"/>
          <w:i/>
        </w:rPr>
        <w:t>R</w:t>
      </w:r>
      <w:r w:rsidRPr="00E902DC">
        <w:rPr>
          <w:rFonts w:ascii="Times New Roman" w:hAnsi="Times New Roman"/>
          <w:i/>
          <w:vertAlign w:val="subscript"/>
        </w:rPr>
        <w:t>x</w:t>
      </w:r>
      <w:r w:rsidRPr="00E902DC">
        <w:rPr>
          <w:rFonts w:ascii="Times New Roman" w:hAnsi="Times New Roman"/>
        </w:rPr>
        <w:t>=</w:t>
      </w:r>
      <w:r w:rsidRPr="00E902DC">
        <w:rPr>
          <w:rFonts w:ascii="Times New Roman" w:hAnsi="Times New Roman"/>
          <w:u w:val="single"/>
        </w:rPr>
        <w:t xml:space="preserve">      </w:t>
      </w:r>
      <w:r w:rsidRPr="00E902DC">
        <w:rPr>
          <w:rFonts w:ascii="Times New Roman" w:hAnsi="Times New Roman"/>
        </w:rPr>
        <w:t>Ω</w:t>
      </w:r>
      <w:r w:rsidRPr="00E902DC">
        <w:rPr>
          <w:rFonts w:ascii="Times New Roman" w:hAnsi="Times New Roman" w:hint="eastAsia"/>
        </w:rPr>
        <w:t>。</w:t>
      </w:r>
    </w:p>
    <w:p w:rsidR="00705E53" w:rsidRPr="00E902DC" w:rsidRDefault="00705E53" w:rsidP="00E902DC">
      <w:pPr>
        <w:spacing w:line="400" w:lineRule="exact"/>
        <w:ind w:firstLineChars="200" w:firstLine="31680"/>
      </w:pPr>
      <w:r w:rsidRPr="00E902DC">
        <w:t>7</w:t>
      </w:r>
      <w:r w:rsidRPr="00E902DC">
        <w:rPr>
          <w:rFonts w:hint="eastAsia"/>
        </w:rPr>
        <w:t>．（</w:t>
      </w:r>
      <w:r w:rsidRPr="00E902DC">
        <w:t>6</w:t>
      </w:r>
      <w:r w:rsidRPr="00E902DC">
        <w:rPr>
          <w:rFonts w:hint="eastAsia"/>
        </w:rPr>
        <w:t>分）图</w:t>
      </w:r>
      <w:r w:rsidRPr="00E902DC">
        <w:t>27</w:t>
      </w:r>
      <w:r w:rsidRPr="00E902DC">
        <w:rPr>
          <w:rFonts w:hint="eastAsia"/>
        </w:rPr>
        <w:t>所示为小刚设计的滑轮组装置。其中滑块</w:t>
      </w:r>
      <w:r w:rsidRPr="00E902DC">
        <w:rPr>
          <w:i/>
        </w:rPr>
        <w:t>A</w:t>
      </w:r>
      <w:r w:rsidRPr="00E902DC">
        <w:rPr>
          <w:rFonts w:hint="eastAsia"/>
        </w:rPr>
        <w:t>置于</w:t>
      </w:r>
      <w:r w:rsidRPr="00E902DC">
        <w:rPr>
          <w:rFonts w:hAnsi="宋体" w:hint="eastAsia"/>
          <w:bCs/>
        </w:rPr>
        <w:t>表面粗糙程度各处相同的</w:t>
      </w:r>
      <w:r w:rsidRPr="00E902DC">
        <w:rPr>
          <w:rFonts w:hint="eastAsia"/>
        </w:rPr>
        <w:t>水平面上</w:t>
      </w:r>
      <w:r w:rsidRPr="00E902DC">
        <w:t>,</w:t>
      </w:r>
      <w:r w:rsidRPr="00E902DC">
        <w:rPr>
          <w:rFonts w:hint="eastAsia"/>
        </w:rPr>
        <w:t>动滑轮重</w:t>
      </w:r>
      <w:r w:rsidRPr="00E902DC">
        <w:rPr>
          <w:i/>
        </w:rPr>
        <w:t>G</w:t>
      </w:r>
      <w:r w:rsidRPr="00E902DC">
        <w:t xml:space="preserve">=10 N, </w:t>
      </w:r>
      <w:r w:rsidRPr="00E902DC">
        <w:rPr>
          <w:rFonts w:hint="eastAsia"/>
        </w:rPr>
        <w:t>重物</w:t>
      </w:r>
      <w:r w:rsidRPr="00E902DC">
        <w:rPr>
          <w:i/>
        </w:rPr>
        <w:t>B</w:t>
      </w:r>
      <w:r w:rsidRPr="00E902DC">
        <w:rPr>
          <w:rFonts w:hint="eastAsia"/>
        </w:rPr>
        <w:t>的重力</w:t>
      </w:r>
      <w:r w:rsidRPr="00E902DC">
        <w:rPr>
          <w:i/>
        </w:rPr>
        <w:t>G</w:t>
      </w:r>
      <w:r w:rsidRPr="00E902DC">
        <w:rPr>
          <w:i/>
          <w:vertAlign w:val="subscript"/>
        </w:rPr>
        <w:t>B</w:t>
      </w:r>
      <w:r w:rsidRPr="00E902DC">
        <w:rPr>
          <w:rFonts w:hint="eastAsia"/>
        </w:rPr>
        <w:t>可改变。右下表是小刚在某次使用该装置时记录的一些数据。若不计绳重及绳与滑轮间的摩擦，跨过滑轮的绳或竖直或水平，</w:t>
      </w:r>
      <w:r w:rsidRPr="00E902DC">
        <w:rPr>
          <w:i/>
        </w:rPr>
        <w:t>A</w:t>
      </w:r>
      <w:r w:rsidRPr="00E902DC">
        <w:rPr>
          <w:rFonts w:hint="eastAsia"/>
        </w:rPr>
        <w:t>距水平面上的定滑轮、</w:t>
      </w:r>
      <w:r w:rsidRPr="00E902DC">
        <w:rPr>
          <w:i/>
        </w:rPr>
        <w:t>B</w:t>
      </w:r>
      <w:r w:rsidRPr="00E902DC">
        <w:rPr>
          <w:rFonts w:hint="eastAsia"/>
        </w:rPr>
        <w:t>距水平面均足够远。求：</w:t>
      </w:r>
    </w:p>
    <w:p w:rsidR="00705E53" w:rsidRPr="00E902DC" w:rsidRDefault="00705E53" w:rsidP="00E902DC">
      <w:pPr>
        <w:spacing w:line="400" w:lineRule="exact"/>
        <w:ind w:firstLineChars="200" w:firstLine="31680"/>
      </w:pPr>
      <w:r w:rsidRPr="00E902DC">
        <w:rPr>
          <w:rFonts w:hint="eastAsia"/>
        </w:rPr>
        <w:t>（</w:t>
      </w:r>
      <w:r w:rsidRPr="00E902DC">
        <w:t>1</w:t>
      </w:r>
      <w:r w:rsidRPr="00E902DC">
        <w:rPr>
          <w:rFonts w:hint="eastAsia"/>
        </w:rPr>
        <w:t>）在</w:t>
      </w:r>
      <w:r w:rsidRPr="00E902DC">
        <w:t>4~6 s</w:t>
      </w:r>
      <w:r w:rsidRPr="00E902DC">
        <w:rPr>
          <w:rFonts w:hint="eastAsia"/>
        </w:rPr>
        <w:t>内</w:t>
      </w:r>
      <w:r w:rsidRPr="00E902DC">
        <w:t>,</w:t>
      </w:r>
      <w:r w:rsidRPr="00E902DC">
        <w:rPr>
          <w:rFonts w:hint="eastAsia"/>
        </w:rPr>
        <w:t>水平绳对</w:t>
      </w:r>
      <w:r w:rsidRPr="00E902DC">
        <w:rPr>
          <w:i/>
        </w:rPr>
        <w:t>A</w:t>
      </w:r>
      <w:r w:rsidRPr="00E902DC">
        <w:rPr>
          <w:rFonts w:hint="eastAsia"/>
        </w:rPr>
        <w:t>的拉力做的功。</w:t>
      </w:r>
    </w:p>
    <w:p w:rsidR="00705E53" w:rsidRPr="00E902DC" w:rsidRDefault="00705E53" w:rsidP="00E902DC">
      <w:pPr>
        <w:spacing w:line="400" w:lineRule="exact"/>
        <w:ind w:firstLineChars="200" w:firstLine="31680"/>
      </w:pPr>
      <w:r w:rsidRPr="00E902DC">
        <w:rPr>
          <w:rFonts w:hint="eastAsia"/>
        </w:rPr>
        <w:t>（</w:t>
      </w:r>
      <w:r w:rsidRPr="00E902DC">
        <w:t>2</w:t>
      </w:r>
      <w:r w:rsidRPr="00E902DC">
        <w:rPr>
          <w:rFonts w:hint="eastAsia"/>
        </w:rPr>
        <w:t>）在</w:t>
      </w:r>
      <w:r w:rsidRPr="00E902DC">
        <w:t>2~4 s</w:t>
      </w:r>
      <w:r w:rsidRPr="00E902DC">
        <w:rPr>
          <w:rFonts w:hint="eastAsia"/>
        </w:rPr>
        <w:t>内，重力</w:t>
      </w:r>
      <w:r w:rsidRPr="00E902DC">
        <w:rPr>
          <w:i/>
        </w:rPr>
        <w:t>G</w:t>
      </w:r>
      <w:r w:rsidRPr="00E902DC">
        <w:rPr>
          <w:i/>
          <w:vertAlign w:val="subscript"/>
        </w:rPr>
        <w:t>B</w:t>
      </w:r>
      <w:r w:rsidRPr="00E902DC">
        <w:rPr>
          <w:rFonts w:hint="eastAsia"/>
        </w:rPr>
        <w:t>做功的功率。</w:t>
      </w:r>
    </w:p>
    <w:p w:rsidR="00705E53" w:rsidRPr="00E902DC" w:rsidRDefault="00705E53" w:rsidP="00E902DC">
      <w:pPr>
        <w:spacing w:line="400" w:lineRule="exact"/>
        <w:ind w:firstLineChars="200" w:firstLine="31680"/>
      </w:pPr>
      <w:r w:rsidRPr="00E902DC">
        <w:rPr>
          <w:rFonts w:hint="eastAsia"/>
        </w:rPr>
        <w:t>（</w:t>
      </w:r>
      <w:r w:rsidRPr="00E902DC">
        <w:t>3</w:t>
      </w:r>
      <w:r w:rsidRPr="00E902DC">
        <w:rPr>
          <w:rFonts w:hint="eastAsia"/>
        </w:rPr>
        <w:t>）在</w:t>
      </w:r>
      <w:r w:rsidRPr="00E902DC">
        <w:t>0~2 s</w:t>
      </w:r>
      <w:r w:rsidRPr="00E902DC">
        <w:rPr>
          <w:rFonts w:hint="eastAsia"/>
        </w:rPr>
        <w:t>和</w:t>
      </w:r>
      <w:r w:rsidRPr="00E902DC">
        <w:t>2~4 s</w:t>
      </w:r>
      <w:r w:rsidRPr="00E902DC">
        <w:rPr>
          <w:rFonts w:hint="eastAsia"/>
        </w:rPr>
        <w:t>两段时间内，</w:t>
      </w:r>
      <w:r w:rsidRPr="00E902DC">
        <w:rPr>
          <w:i/>
        </w:rPr>
        <w:t xml:space="preserve"> A</w:t>
      </w:r>
      <w:r w:rsidRPr="00E902DC">
        <w:rPr>
          <w:rFonts w:hint="eastAsia"/>
        </w:rPr>
        <w:t>受到的摩擦力大小。</w:t>
      </w:r>
    </w:p>
    <w:p w:rsidR="00705E53" w:rsidRPr="00E902DC" w:rsidRDefault="00705E53" w:rsidP="00E902DC">
      <w:pPr>
        <w:spacing w:line="360" w:lineRule="auto"/>
        <w:ind w:firstLineChars="200" w:firstLine="31680"/>
      </w:pPr>
      <w:r>
        <w:rPr>
          <w:noProof/>
        </w:rPr>
        <w:pict>
          <v:group id="_x0000_s1473" alt="学科网(www.zxxk.com)--教育资源门户，提供试卷、教案、课件、论文、素材及各类教学资源下载，还有大量而丰富的教学相关资讯！" style="position:absolute;left:0;text-align:left;margin-left:15.8pt;margin-top:2.5pt;width:410.1pt;height:176.25pt;z-index:-251671552" coordsize="8202,3525">
            <v:group id="_x0000_s1474" style="position:absolute;top:2835;width:3100;height:81" coordsize="3948,81">
              <v:group id="_x0000_s1475" style="position:absolute;width:1419;height:81" coordsize="3420,104">
                <v:line id="_x0000_s1476" style="position:absolute" from="0,0" to="3420,0"/>
                <v:line id="_x0000_s1477" style="position:absolute;flip:x" from="0,0" to="180,104"/>
                <v:line id="_x0000_s1478" style="position:absolute;flip:x" from="180,0" to="360,104"/>
                <v:line id="_x0000_s1479" style="position:absolute;flip:x" from="360,0" to="540,104"/>
                <v:line id="_x0000_s1480" style="position:absolute;flip:x" from="540,0" to="720,104"/>
                <v:line id="_x0000_s1481" style="position:absolute;flip:x" from="720,0" to="900,104"/>
                <v:line id="_x0000_s1482" style="position:absolute;flip:x" from="900,0" to="1080,104"/>
                <v:line id="_x0000_s1483" style="position:absolute;flip:x" from="1080,0" to="1260,104"/>
                <v:line id="_x0000_s1484" style="position:absolute;flip:x" from="1260,0" to="1440,104"/>
                <v:line id="_x0000_s1485" style="position:absolute;flip:x" from="1440,0" to="1620,104"/>
                <v:line id="_x0000_s1486" style="position:absolute;flip:x" from="1620,0" to="1800,104"/>
                <v:line id="_x0000_s1487" style="position:absolute;flip:x" from="1800,0" to="1980,104"/>
                <v:line id="_x0000_s1488" style="position:absolute;flip:x" from="1980,0" to="2160,104"/>
                <v:line id="_x0000_s1489" style="position:absolute;flip:x" from="2160,0" to="2340,104"/>
                <v:line id="_x0000_s1490" style="position:absolute;flip:x" from="2340,0" to="2520,104"/>
                <v:line id="_x0000_s1491" style="position:absolute;flip:x" from="2520,0" to="2700,104"/>
                <v:line id="_x0000_s1492" style="position:absolute;flip:x" from="2700,0" to="2880,104"/>
                <v:line id="_x0000_s1493" style="position:absolute;flip:x" from="2880,0" to="3060,104"/>
                <v:line id="_x0000_s1494" style="position:absolute;flip:x" from="3060,0" to="3240,104"/>
                <v:line id="_x0000_s1495" style="position:absolute;flip:x" from="3240,0" to="3420,104"/>
              </v:group>
              <v:group id="_x0000_s1496" style="position:absolute;left:2730;width:1218;height:81" coordsize="3420,104">
                <v:line id="_x0000_s1497" style="position:absolute" from="0,0" to="3420,0"/>
                <v:line id="_x0000_s1498" style="position:absolute;flip:x" from="0,0" to="180,104"/>
                <v:line id="_x0000_s1499" style="position:absolute;flip:x" from="180,0" to="360,104"/>
                <v:line id="_x0000_s1500" style="position:absolute;flip:x" from="360,0" to="540,104"/>
                <v:line id="_x0000_s1501" style="position:absolute;flip:x" from="540,0" to="720,104"/>
                <v:line id="_x0000_s1502" style="position:absolute;flip:x" from="720,0" to="900,104"/>
                <v:line id="_x0000_s1503" style="position:absolute;flip:x" from="900,0" to="1080,104"/>
                <v:line id="_x0000_s1504" style="position:absolute;flip:x" from="1080,0" to="1260,104"/>
                <v:line id="_x0000_s1505" style="position:absolute;flip:x" from="1260,0" to="1440,104"/>
                <v:line id="_x0000_s1506" style="position:absolute;flip:x" from="1440,0" to="1620,104"/>
                <v:line id="_x0000_s1507" style="position:absolute;flip:x" from="1620,0" to="1800,104"/>
                <v:line id="_x0000_s1508" style="position:absolute;flip:x" from="1800,0" to="1980,104"/>
                <v:line id="_x0000_s1509" style="position:absolute;flip:x" from="1980,0" to="2160,104"/>
                <v:line id="_x0000_s1510" style="position:absolute;flip:x" from="2160,0" to="2340,104"/>
                <v:line id="_x0000_s1511" style="position:absolute;flip:x" from="2340,0" to="2520,104"/>
                <v:line id="_x0000_s1512" style="position:absolute;flip:x" from="2520,0" to="2700,104"/>
                <v:line id="_x0000_s1513" style="position:absolute;flip:x" from="2700,0" to="2880,104"/>
                <v:line id="_x0000_s1514" style="position:absolute;flip:x" from="2880,0" to="3060,104"/>
                <v:line id="_x0000_s1515" style="position:absolute;flip:x" from="3060,0" to="3240,104"/>
                <v:line id="_x0000_s1516" style="position:absolute;flip:x" from="3240,0" to="3420,104"/>
              </v:group>
              <v:group id="_x0000_s1517" style="position:absolute;left:1419;width:1310;height:81" coordsize="3420,104">
                <v:line id="_x0000_s1518" style="position:absolute" from="0,0" to="3420,0"/>
                <v:line id="_x0000_s1519" style="position:absolute;flip:x" from="0,0" to="180,104"/>
                <v:line id="_x0000_s1520" style="position:absolute;flip:x" from="180,0" to="360,104"/>
                <v:line id="_x0000_s1521" style="position:absolute;flip:x" from="360,0" to="540,104"/>
                <v:line id="_x0000_s1522" style="position:absolute;flip:x" from="540,0" to="720,104"/>
                <v:line id="_x0000_s1523" style="position:absolute;flip:x" from="720,0" to="900,104"/>
                <v:line id="_x0000_s1524" style="position:absolute;flip:x" from="900,0" to="1080,104"/>
                <v:line id="_x0000_s1525" style="position:absolute;flip:x" from="1080,0" to="1260,104"/>
                <v:line id="_x0000_s1526" style="position:absolute;flip:x" from="1260,0" to="1440,104"/>
                <v:line id="_x0000_s1527" style="position:absolute;flip:x" from="1440,0" to="1620,104"/>
                <v:line id="_x0000_s1528" style="position:absolute;flip:x" from="1620,0" to="1800,104"/>
                <v:line id="_x0000_s1529" style="position:absolute;flip:x" from="1800,0" to="1980,104"/>
                <v:line id="_x0000_s1530" style="position:absolute;flip:x" from="1980,0" to="2160,104"/>
                <v:line id="_x0000_s1531" style="position:absolute;flip:x" from="2160,0" to="2340,104"/>
                <v:line id="_x0000_s1532" style="position:absolute;flip:x" from="2340,0" to="2520,104"/>
                <v:line id="_x0000_s1533" style="position:absolute;flip:x" from="2520,0" to="2700,104"/>
                <v:line id="_x0000_s1534" style="position:absolute;flip:x" from="2700,0" to="2880,104"/>
                <v:line id="_x0000_s1535" style="position:absolute;flip:x" from="2880,0" to="3060,104"/>
                <v:line id="_x0000_s1536" style="position:absolute;flip:x" from="3060,0" to="3240,104"/>
                <v:line id="_x0000_s1537" style="position:absolute;flip:x" from="3240,0" to="3420,104"/>
              </v:group>
            </v:group>
            <v:shape id="_x0000_s1538" type="#_x0000_t202" style="position:absolute;left:3192;width:5010;height:3525" strokecolor="#eeece1">
              <v:textbo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418"/>
                      <w:gridCol w:w="725"/>
                      <w:gridCol w:w="1259"/>
                      <w:gridCol w:w="1418"/>
                    </w:tblGrid>
                    <w:tr w:rsidR="00705E53">
                      <w:tc>
                        <w:tcPr>
                          <w:tcW w:w="1418" w:type="dxa"/>
                        </w:tcPr>
                        <w:p w:rsidR="00705E53" w:rsidRDefault="00705E53">
                          <w:pPr>
                            <w:spacing w:line="360" w:lineRule="auto"/>
                            <w:jc w:val="center"/>
                            <w:rPr>
                              <w:rFonts w:eastAsia="楷体"/>
                              <w:i/>
                              <w:sz w:val="18"/>
                              <w:szCs w:val="18"/>
                            </w:rPr>
                          </w:pPr>
                          <w:r>
                            <w:rPr>
                              <w:rFonts w:eastAsia="楷体" w:hint="eastAsia"/>
                              <w:sz w:val="18"/>
                              <w:szCs w:val="18"/>
                            </w:rPr>
                            <w:t>时间</w:t>
                          </w:r>
                          <w:r>
                            <w:rPr>
                              <w:rFonts w:eastAsia="楷体"/>
                              <w:i/>
                              <w:sz w:val="18"/>
                              <w:szCs w:val="18"/>
                            </w:rPr>
                            <w:t>t</w:t>
                          </w:r>
                        </w:p>
                      </w:tc>
                      <w:tc>
                        <w:tcPr>
                          <w:tcW w:w="725" w:type="dxa"/>
                        </w:tcPr>
                        <w:p w:rsidR="00705E53" w:rsidRDefault="00705E53">
                          <w:pPr>
                            <w:spacing w:line="360" w:lineRule="auto"/>
                            <w:jc w:val="center"/>
                            <w:rPr>
                              <w:rFonts w:eastAsia="楷体"/>
                              <w:sz w:val="18"/>
                              <w:szCs w:val="18"/>
                            </w:rPr>
                          </w:pPr>
                          <w:r>
                            <w:rPr>
                              <w:rFonts w:eastAsia="楷体"/>
                              <w:sz w:val="18"/>
                              <w:szCs w:val="18"/>
                            </w:rPr>
                            <w:t>0~2 s</w:t>
                          </w:r>
                        </w:p>
                      </w:tc>
                      <w:tc>
                        <w:tcPr>
                          <w:tcW w:w="1259" w:type="dxa"/>
                        </w:tcPr>
                        <w:p w:rsidR="00705E53" w:rsidRDefault="00705E53">
                          <w:pPr>
                            <w:spacing w:line="360" w:lineRule="auto"/>
                            <w:jc w:val="center"/>
                            <w:rPr>
                              <w:rFonts w:eastAsia="楷体"/>
                              <w:sz w:val="18"/>
                              <w:szCs w:val="18"/>
                            </w:rPr>
                          </w:pPr>
                          <w:r>
                            <w:rPr>
                              <w:rFonts w:eastAsia="楷体"/>
                              <w:sz w:val="18"/>
                              <w:szCs w:val="18"/>
                            </w:rPr>
                            <w:t>2~4 s</w:t>
                          </w:r>
                        </w:p>
                      </w:tc>
                      <w:tc>
                        <w:tcPr>
                          <w:tcW w:w="1418" w:type="dxa"/>
                        </w:tcPr>
                        <w:p w:rsidR="00705E53" w:rsidRDefault="00705E53">
                          <w:pPr>
                            <w:spacing w:line="360" w:lineRule="auto"/>
                            <w:jc w:val="center"/>
                            <w:rPr>
                              <w:rFonts w:eastAsia="楷体"/>
                              <w:sz w:val="18"/>
                              <w:szCs w:val="18"/>
                            </w:rPr>
                          </w:pPr>
                          <w:r>
                            <w:rPr>
                              <w:rFonts w:eastAsia="楷体"/>
                              <w:sz w:val="18"/>
                              <w:szCs w:val="18"/>
                            </w:rPr>
                            <w:t>4~6 s</w:t>
                          </w:r>
                        </w:p>
                      </w:tc>
                    </w:tr>
                    <w:tr w:rsidR="00705E53">
                      <w:tc>
                        <w:tcPr>
                          <w:tcW w:w="1418" w:type="dxa"/>
                        </w:tcPr>
                        <w:p w:rsidR="00705E53" w:rsidRDefault="00705E53">
                          <w:pPr>
                            <w:spacing w:line="360" w:lineRule="auto"/>
                            <w:jc w:val="center"/>
                            <w:rPr>
                              <w:rFonts w:eastAsia="楷体"/>
                              <w:sz w:val="18"/>
                              <w:szCs w:val="18"/>
                            </w:rPr>
                          </w:pPr>
                          <w:r>
                            <w:rPr>
                              <w:i/>
                              <w:sz w:val="18"/>
                              <w:szCs w:val="18"/>
                            </w:rPr>
                            <w:t>G</w:t>
                          </w:r>
                          <w:r>
                            <w:rPr>
                              <w:i/>
                              <w:sz w:val="18"/>
                              <w:szCs w:val="18"/>
                              <w:vertAlign w:val="subscript"/>
                            </w:rPr>
                            <w:t xml:space="preserve">B </w:t>
                          </w:r>
                          <w:r>
                            <w:rPr>
                              <w:i/>
                              <w:sz w:val="18"/>
                              <w:szCs w:val="18"/>
                            </w:rPr>
                            <w:t xml:space="preserve">/ </w:t>
                          </w:r>
                          <w:r>
                            <w:rPr>
                              <w:sz w:val="18"/>
                              <w:szCs w:val="18"/>
                            </w:rPr>
                            <w:t>N</w:t>
                          </w:r>
                        </w:p>
                      </w:tc>
                      <w:tc>
                        <w:tcPr>
                          <w:tcW w:w="725" w:type="dxa"/>
                        </w:tcPr>
                        <w:p w:rsidR="00705E53" w:rsidRDefault="00705E53">
                          <w:pPr>
                            <w:spacing w:line="360" w:lineRule="auto"/>
                            <w:jc w:val="center"/>
                            <w:rPr>
                              <w:rFonts w:eastAsia="楷体"/>
                              <w:sz w:val="18"/>
                              <w:szCs w:val="18"/>
                            </w:rPr>
                          </w:pPr>
                          <w:r>
                            <w:rPr>
                              <w:rFonts w:eastAsia="楷体"/>
                              <w:sz w:val="18"/>
                              <w:szCs w:val="18"/>
                            </w:rPr>
                            <w:t>20</w:t>
                          </w:r>
                        </w:p>
                      </w:tc>
                      <w:tc>
                        <w:tcPr>
                          <w:tcW w:w="1259" w:type="dxa"/>
                        </w:tcPr>
                        <w:p w:rsidR="00705E53" w:rsidRDefault="00705E53">
                          <w:pPr>
                            <w:spacing w:line="360" w:lineRule="auto"/>
                            <w:jc w:val="center"/>
                            <w:rPr>
                              <w:rFonts w:eastAsia="楷体"/>
                              <w:sz w:val="18"/>
                              <w:szCs w:val="18"/>
                            </w:rPr>
                          </w:pPr>
                          <w:r>
                            <w:rPr>
                              <w:rFonts w:eastAsia="楷体"/>
                              <w:sz w:val="18"/>
                              <w:szCs w:val="18"/>
                            </w:rPr>
                            <w:t>50</w:t>
                          </w:r>
                        </w:p>
                      </w:tc>
                      <w:tc>
                        <w:tcPr>
                          <w:tcW w:w="1418" w:type="dxa"/>
                        </w:tcPr>
                        <w:p w:rsidR="00705E53" w:rsidRDefault="00705E53">
                          <w:pPr>
                            <w:spacing w:line="360" w:lineRule="auto"/>
                            <w:jc w:val="center"/>
                            <w:rPr>
                              <w:rFonts w:eastAsia="楷体"/>
                              <w:sz w:val="18"/>
                              <w:szCs w:val="18"/>
                            </w:rPr>
                          </w:pPr>
                          <w:r>
                            <w:rPr>
                              <w:rFonts w:eastAsia="楷体"/>
                              <w:sz w:val="18"/>
                              <w:szCs w:val="18"/>
                            </w:rPr>
                            <w:t>27</w:t>
                          </w:r>
                        </w:p>
                      </w:tc>
                    </w:tr>
                    <w:tr w:rsidR="00705E53">
                      <w:tc>
                        <w:tcPr>
                          <w:tcW w:w="1418" w:type="dxa"/>
                        </w:tcPr>
                        <w:p w:rsidR="00705E53" w:rsidRDefault="00705E53">
                          <w:pPr>
                            <w:spacing w:line="360" w:lineRule="auto"/>
                            <w:jc w:val="center"/>
                            <w:rPr>
                              <w:rFonts w:eastAsia="楷体"/>
                              <w:sz w:val="18"/>
                              <w:szCs w:val="18"/>
                            </w:rPr>
                          </w:pPr>
                          <w:r>
                            <w:rPr>
                              <w:rFonts w:eastAsia="楷体"/>
                              <w:i/>
                              <w:sz w:val="18"/>
                              <w:szCs w:val="18"/>
                            </w:rPr>
                            <w:t>A</w:t>
                          </w:r>
                          <w:r>
                            <w:rPr>
                              <w:rFonts w:eastAsia="楷体" w:hint="eastAsia"/>
                              <w:sz w:val="18"/>
                              <w:szCs w:val="18"/>
                            </w:rPr>
                            <w:t>的运动情况</w:t>
                          </w:r>
                        </w:p>
                      </w:tc>
                      <w:tc>
                        <w:tcPr>
                          <w:tcW w:w="725" w:type="dxa"/>
                        </w:tcPr>
                        <w:p w:rsidR="00705E53" w:rsidRDefault="00705E53">
                          <w:pPr>
                            <w:spacing w:line="360" w:lineRule="auto"/>
                            <w:jc w:val="center"/>
                            <w:rPr>
                              <w:rFonts w:eastAsia="楷体"/>
                              <w:sz w:val="18"/>
                              <w:szCs w:val="18"/>
                            </w:rPr>
                          </w:pPr>
                          <w:r>
                            <w:rPr>
                              <w:rFonts w:eastAsia="楷体" w:hint="eastAsia"/>
                              <w:sz w:val="18"/>
                              <w:szCs w:val="18"/>
                            </w:rPr>
                            <w:t>静止</w:t>
                          </w:r>
                        </w:p>
                      </w:tc>
                      <w:tc>
                        <w:tcPr>
                          <w:tcW w:w="1259" w:type="dxa"/>
                        </w:tcPr>
                        <w:p w:rsidR="00705E53" w:rsidRDefault="00705E53">
                          <w:pPr>
                            <w:spacing w:line="360" w:lineRule="auto"/>
                            <w:jc w:val="center"/>
                            <w:rPr>
                              <w:rFonts w:eastAsia="楷体"/>
                              <w:sz w:val="18"/>
                              <w:szCs w:val="18"/>
                            </w:rPr>
                          </w:pPr>
                          <w:r>
                            <w:rPr>
                              <w:rFonts w:eastAsia="楷体" w:hint="eastAsia"/>
                              <w:sz w:val="18"/>
                              <w:szCs w:val="18"/>
                            </w:rPr>
                            <w:t>速度由</w:t>
                          </w:r>
                          <w:r>
                            <w:rPr>
                              <w:rFonts w:eastAsia="楷体"/>
                              <w:sz w:val="18"/>
                              <w:szCs w:val="18"/>
                            </w:rPr>
                            <w:t>0</w:t>
                          </w:r>
                          <w:r>
                            <w:rPr>
                              <w:rFonts w:eastAsia="楷体" w:hint="eastAsia"/>
                              <w:sz w:val="18"/>
                              <w:szCs w:val="18"/>
                            </w:rPr>
                            <w:t>逐渐增大到</w:t>
                          </w:r>
                          <w:r>
                            <w:rPr>
                              <w:rFonts w:eastAsia="楷体"/>
                              <w:sz w:val="18"/>
                              <w:szCs w:val="18"/>
                            </w:rPr>
                            <w:t>2 m/s</w:t>
                          </w:r>
                        </w:p>
                      </w:tc>
                      <w:tc>
                        <w:tcPr>
                          <w:tcW w:w="1418" w:type="dxa"/>
                        </w:tcPr>
                        <w:p w:rsidR="00705E53" w:rsidRDefault="00705E53">
                          <w:pPr>
                            <w:spacing w:line="360" w:lineRule="auto"/>
                            <w:jc w:val="center"/>
                            <w:rPr>
                              <w:rFonts w:eastAsia="楷体"/>
                              <w:sz w:val="18"/>
                              <w:szCs w:val="18"/>
                            </w:rPr>
                          </w:pPr>
                          <w:r>
                            <w:rPr>
                              <w:rFonts w:eastAsia="楷体" w:hint="eastAsia"/>
                              <w:sz w:val="18"/>
                              <w:szCs w:val="18"/>
                            </w:rPr>
                            <w:t>以</w:t>
                          </w:r>
                          <w:r>
                            <w:rPr>
                              <w:rFonts w:eastAsia="楷体"/>
                              <w:sz w:val="18"/>
                              <w:szCs w:val="18"/>
                            </w:rPr>
                            <w:t>2 m/s</w:t>
                          </w:r>
                          <w:r>
                            <w:rPr>
                              <w:rFonts w:eastAsia="楷体" w:hint="eastAsia"/>
                              <w:sz w:val="18"/>
                              <w:szCs w:val="18"/>
                            </w:rPr>
                            <w:t>的速度做匀速运动</w:t>
                          </w:r>
                        </w:p>
                      </w:tc>
                    </w:tr>
                    <w:tr w:rsidR="00705E53">
                      <w:trPr>
                        <w:trHeight w:val="878"/>
                      </w:trPr>
                      <w:tc>
                        <w:tcPr>
                          <w:tcW w:w="1418" w:type="dxa"/>
                        </w:tcPr>
                        <w:p w:rsidR="00705E53" w:rsidRDefault="00705E53">
                          <w:pPr>
                            <w:spacing w:line="360" w:lineRule="auto"/>
                            <w:jc w:val="center"/>
                            <w:rPr>
                              <w:rFonts w:eastAsia="楷体"/>
                              <w:sz w:val="18"/>
                              <w:szCs w:val="18"/>
                            </w:rPr>
                          </w:pPr>
                          <w:r>
                            <w:rPr>
                              <w:rFonts w:eastAsia="楷体"/>
                              <w:i/>
                              <w:sz w:val="18"/>
                              <w:szCs w:val="18"/>
                            </w:rPr>
                            <w:t>A</w:t>
                          </w:r>
                          <w:r>
                            <w:rPr>
                              <w:rFonts w:eastAsia="楷体" w:hint="eastAsia"/>
                              <w:sz w:val="18"/>
                              <w:szCs w:val="18"/>
                            </w:rPr>
                            <w:t>在水平面上通过的距离</w:t>
                          </w:r>
                          <w:r>
                            <w:rPr>
                              <w:rFonts w:eastAsia="楷体"/>
                              <w:i/>
                              <w:sz w:val="18"/>
                              <w:szCs w:val="18"/>
                            </w:rPr>
                            <w:t>s/</w:t>
                          </w:r>
                          <w:r>
                            <w:rPr>
                              <w:rFonts w:eastAsia="楷体"/>
                              <w:sz w:val="18"/>
                              <w:szCs w:val="18"/>
                            </w:rPr>
                            <w:t>m</w:t>
                          </w:r>
                        </w:p>
                      </w:tc>
                      <w:tc>
                        <w:tcPr>
                          <w:tcW w:w="725" w:type="dxa"/>
                        </w:tcPr>
                        <w:p w:rsidR="00705E53" w:rsidRDefault="00705E53">
                          <w:pPr>
                            <w:spacing w:line="360" w:lineRule="auto"/>
                            <w:jc w:val="center"/>
                            <w:rPr>
                              <w:rFonts w:eastAsia="楷体"/>
                              <w:sz w:val="18"/>
                              <w:szCs w:val="18"/>
                            </w:rPr>
                          </w:pPr>
                          <w:r>
                            <w:rPr>
                              <w:rFonts w:eastAsia="楷体"/>
                              <w:sz w:val="18"/>
                              <w:szCs w:val="18"/>
                            </w:rPr>
                            <w:t>0</w:t>
                          </w:r>
                        </w:p>
                      </w:tc>
                      <w:tc>
                        <w:tcPr>
                          <w:tcW w:w="1259" w:type="dxa"/>
                        </w:tcPr>
                        <w:p w:rsidR="00705E53" w:rsidRDefault="00705E53">
                          <w:pPr>
                            <w:spacing w:line="360" w:lineRule="auto"/>
                            <w:jc w:val="center"/>
                            <w:rPr>
                              <w:rFonts w:eastAsia="楷体"/>
                              <w:sz w:val="18"/>
                              <w:szCs w:val="18"/>
                            </w:rPr>
                          </w:pPr>
                          <w:r>
                            <w:rPr>
                              <w:rFonts w:eastAsia="楷体"/>
                              <w:sz w:val="18"/>
                              <w:szCs w:val="18"/>
                            </w:rPr>
                            <w:t>2</w:t>
                          </w:r>
                        </w:p>
                      </w:tc>
                      <w:tc>
                        <w:tcPr>
                          <w:tcW w:w="1418" w:type="dxa"/>
                        </w:tcPr>
                        <w:p w:rsidR="00705E53" w:rsidRDefault="00705E53">
                          <w:pPr>
                            <w:spacing w:line="360" w:lineRule="auto"/>
                            <w:jc w:val="center"/>
                            <w:rPr>
                              <w:rFonts w:eastAsia="楷体"/>
                              <w:sz w:val="18"/>
                              <w:szCs w:val="18"/>
                            </w:rPr>
                          </w:pPr>
                          <w:r>
                            <w:rPr>
                              <w:rFonts w:eastAsia="楷体"/>
                              <w:sz w:val="18"/>
                              <w:szCs w:val="18"/>
                            </w:rPr>
                            <w:t>4</w:t>
                          </w:r>
                        </w:p>
                      </w:tc>
                    </w:tr>
                  </w:tbl>
                  <w:p w:rsidR="00705E53" w:rsidRDefault="00705E53" w:rsidP="00E902DC"/>
                </w:txbxContent>
              </v:textbox>
            </v:shape>
            <v:rect id="_x0000_s1539" style="position:absolute;left:233;top:1444;width:227;height:305" filled="f" stroked="f">
              <v:textbox inset="0,0,0,0">
                <w:txbxContent>
                  <w:p w:rsidR="00705E53" w:rsidRDefault="00705E53" w:rsidP="00E902DC">
                    <w:pPr>
                      <w:rPr>
                        <w:sz w:val="18"/>
                        <w:szCs w:val="18"/>
                      </w:rPr>
                    </w:pPr>
                    <w:r>
                      <w:rPr>
                        <w:i/>
                        <w:iCs/>
                        <w:color w:val="000000"/>
                        <w:sz w:val="18"/>
                        <w:szCs w:val="18"/>
                      </w:rPr>
                      <w:t>B</w:t>
                    </w:r>
                  </w:p>
                </w:txbxContent>
              </v:textbox>
            </v:rect>
            <v:rect id="_x0000_s1540" style="position:absolute;left:1191;top:2798;width:636;height:469" filled="f" stroked="f">
              <v:textbox inset="0,0,0,0">
                <w:txbxContent>
                  <w:p w:rsidR="00705E53" w:rsidRDefault="00705E53" w:rsidP="00E902DC">
                    <w:pPr>
                      <w:rPr>
                        <w:rFonts w:ascii="楷体_GB2312" w:eastAsia="楷体_GB2312"/>
                        <w:sz w:val="18"/>
                        <w:szCs w:val="18"/>
                      </w:rPr>
                    </w:pPr>
                    <w:r>
                      <w:rPr>
                        <w:rFonts w:ascii="楷体_GB2312" w:eastAsia="楷体_GB2312" w:hint="eastAsia"/>
                        <w:iCs/>
                        <w:color w:val="000000"/>
                        <w:sz w:val="18"/>
                        <w:szCs w:val="18"/>
                      </w:rPr>
                      <w:t>图</w:t>
                    </w:r>
                    <w:r>
                      <w:rPr>
                        <w:rFonts w:ascii="楷体_GB2312" w:eastAsia="楷体_GB2312"/>
                        <w:iCs/>
                        <w:color w:val="000000"/>
                        <w:sz w:val="18"/>
                        <w:szCs w:val="18"/>
                      </w:rPr>
                      <w:t>27</w:t>
                    </w:r>
                  </w:p>
                </w:txbxContent>
              </v:textbox>
            </v:rect>
            <v:rect id="_x0000_s1541" style="position:absolute;left:2613;top:2220;width:271;height:260" filled="f" stroked="f">
              <v:textbox inset="1mm,0,0,0">
                <w:txbxContent>
                  <w:p w:rsidR="00705E53" w:rsidRDefault="00705E53" w:rsidP="00E902DC">
                    <w:pPr>
                      <w:rPr>
                        <w:sz w:val="18"/>
                        <w:szCs w:val="18"/>
                      </w:rPr>
                    </w:pPr>
                    <w:r>
                      <w:rPr>
                        <w:i/>
                        <w:iCs/>
                        <w:color w:val="000000"/>
                        <w:sz w:val="18"/>
                        <w:szCs w:val="18"/>
                      </w:rPr>
                      <w:t>A</w:t>
                    </w:r>
                  </w:p>
                </w:txbxContent>
              </v:textbox>
            </v:rect>
            <v:line id="_x0000_s1542" style="position:absolute;flip:x" from="170,247" to="171,813" strokeweight="1pt"/>
            <v:group id="_x0000_s1543" style="position:absolute;left:47;top:83;width:916;height:90" coordsize="1570,110">
              <v:group id="_x0000_s1544" style="position:absolute;width:843;height:110" coordsize="826,108">
                <v:group id="_x0000_s1545" style="position:absolute;width:826;height:105" coordsize="826,105">
                  <v:line id="_x0000_s1546" style="position:absolute;flip:y" from="0,0" to="106,105" strokeweight=".5pt"/>
                  <v:line id="_x0000_s1547" style="position:absolute;flip:y" from="720,0" to="826,105" strokeweight=".5pt"/>
                  <v:line id="_x0000_s1548" style="position:absolute;flip:y" from="450,0" to="556,105" strokeweight=".5pt"/>
                  <v:line id="_x0000_s1549" style="position:absolute;flip:y" from="360,0" to="466,105" strokeweight=".5pt"/>
                  <v:line id="_x0000_s1550" style="position:absolute;flip:y" from="270,0" to="376,105" strokeweight=".5pt"/>
                  <v:line id="_x0000_s1551" style="position:absolute;flip:y" from="90,0" to="196,105" strokeweight=".5pt"/>
                  <v:line id="_x0000_s1552" style="position:absolute;flip:y" from="180,0" to="286,105" strokeweight=".5pt"/>
                  <v:line id="_x0000_s1553" style="position:absolute;flip:y" from="540,0" to="646,105" strokeweight=".5pt"/>
                  <v:line id="_x0000_s1554" style="position:absolute;flip:y" from="630,0" to="736,105" strokeweight=".5pt"/>
                </v:group>
                <v:line id="_x0000_s1555" style="position:absolute" from="0,108" to="724,108"/>
              </v:group>
              <v:group id="_x0000_s1556" style="position:absolute;left:727;width:843;height:110" coordsize="826,108">
                <v:group id="_x0000_s1557" style="position:absolute;width:826;height:105" coordsize="826,105">
                  <v:line id="_x0000_s1558" style="position:absolute;flip:y" from="0,0" to="106,105" strokeweight=".5pt"/>
                  <v:line id="_x0000_s1559" style="position:absolute;flip:y" from="720,0" to="826,105" strokeweight=".5pt"/>
                  <v:line id="_x0000_s1560" style="position:absolute;flip:y" from="450,0" to="556,105" strokeweight=".5pt"/>
                  <v:line id="_x0000_s1561" style="position:absolute;flip:y" from="360,0" to="466,105" strokeweight=".5pt"/>
                  <v:line id="_x0000_s1562" style="position:absolute;flip:y" from="270,0" to="376,105" strokeweight=".5pt"/>
                  <v:line id="_x0000_s1563" style="position:absolute;flip:y" from="90,0" to="196,105" strokeweight=".5pt"/>
                  <v:line id="_x0000_s1564" style="position:absolute;flip:y" from="180,0" to="286,105" strokeweight=".5pt"/>
                  <v:line id="_x0000_s1565" style="position:absolute;flip:y" from="540,0" to="646,105" strokeweight=".5pt"/>
                  <v:line id="_x0000_s1566" style="position:absolute;flip:y" from="630,0" to="736,105" strokeweight=".5pt"/>
                </v:group>
                <v:line id="_x0000_s1567" style="position:absolute" from="0,108" to="724,108"/>
              </v:group>
            </v:group>
            <v:roundrect id="_x0000_s1568" style="position:absolute;left:111;top:173;width:114;height:74" arcsize="10923f"/>
            <v:group id="_x0000_s1569" style="position:absolute;left:185;top:655;width:219;height:368" coordsize="261,451">
              <v:oval id="_x0000_s1570" style="position:absolute;width:261;height:250" strokeweight="3pt">
                <v:fill color2="fill darken(128)" focusposition=".5,.5" focussize="" method="linear sigma" focus="100%" type="gradientRadial"/>
                <v:stroke linestyle="thinThin"/>
              </v:oval>
              <v:shape id="_x0000_s1571" style="position:absolute;left:98;top:324;width:102;height:127;mso-wrap-style:square" coordsize="806,1037" path="m186,6v,37,1,157,,215c185,279,201,308,181,355,161,402,94,463,68,505,42,547,34,574,23,610,12,646,,685,,720v,35,7,67,24,102c41,856,63,897,102,929v39,32,101,70,156,84c313,1028,372,1037,432,1019v60,-17,142,-73,187,-112c663,867,679,827,703,786v24,-42,44,-83,60,-129c779,611,806,523,799,510v-7,-14,-51,32,-78,66c694,610,665,676,637,714v-29,38,-62,67,-91,90c518,826,500,845,468,852v-32,6,-78,6,-114,-6c318,833,268,808,252,774v-16,-35,-10,-94,6,-138c274,591,324,542,348,504v24,-38,45,-59,54,-96c411,371,402,314,402,283v,-31,,-15,,-62c402,173,402,46,402,e" fillcolor="black">
                <v:path arrowok="t"/>
              </v:shape>
              <v:shape id="_x0000_s1572" style="position:absolute;left:114;top:140;width:47;height:184;mso-wrap-style:square" coordsize="608,1407" path="m,l608,3r,1404l,1407,,xe" fillcolor="black">
                <v:fill color2="fill lighten(0)" angle="-90" method="linear sigma" focus="-50%" type="gradient"/>
                <v:path arrowok="t"/>
              </v:shape>
            </v:group>
            <v:line id="_x0000_s1573" style="position:absolute;flip:x" from="426,330" to="427,774" strokeweight="1pt"/>
            <v:line id="_x0000_s1574" style="position:absolute" from="675,361" to="681,2577" strokeweight="1pt"/>
            <v:line id="_x0000_s1575" style="position:absolute;rotation:90" from="1638,1838" to="1644,3517" strokeweight="1pt"/>
            <v:oval id="_x0000_s1576" style="position:absolute;left:690;top:2472;width:220;height:204;rotation:180;flip:x y" strokeweight="3pt">
              <v:fill color2="fill darken(128)" focusposition=".5,.5" focussize="" method="linear sigma" focus="100%" type="gradientRadial"/>
              <v:stroke linestyle="thinThin"/>
            </v:oval>
            <v:shape id="_x0000_s1577" style="position:absolute;left:784;top:2581;width:40;height:237;rotation:180;flip:x y;mso-wrap-style:square" coordsize="608,1407" path="m,l608,3r,1404l,1407,,xe" fillcolor="black">
              <v:fill color2="fill lighten(0)" angle="-90" method="linear sigma" focus="-50%" type="gradient"/>
              <v:path arrowok="t"/>
            </v:shape>
            <v:roundrect id="_x0000_s1578" style="position:absolute;left:2486;top:2512;width:464;height:307" arcsize="10923f"/>
            <v:roundrect id="_x0000_s1579" style="position:absolute;left:177;top:1162;width:263;height:289" arcsize="10923f"/>
            <v:line id="_x0000_s1580" style="position:absolute" from="308,1002" to="309,1150" strokeweight="1pt"/>
            <v:oval id="_x0000_s1581" style="position:absolute;left:439;top:224;width:219;height:205" strokeweight="3pt">
              <v:fill color2="fill darken(128)" focusposition=".5,.5" focussize="" method="linear sigma" focus="100%" type="gradientRadial"/>
              <v:stroke linestyle="thinThin"/>
            </v:oval>
            <v:shape id="_x0000_s1582" style="position:absolute;left:535;top:168;width:39;height:151;flip:x y;mso-wrap-style:square" coordsize="608,1407" path="m,l608,3r,1404l,1407,,xe" fillcolor="black">
              <v:fill color2="fill lighten(0)" angle="-90" method="linear sigma" focus="-50%" type="gradient"/>
              <v:path arrowok="t"/>
            </v:shape>
          </v:group>
        </w:pict>
      </w:r>
    </w:p>
    <w:p w:rsidR="00705E53" w:rsidRPr="00E902DC" w:rsidRDefault="00705E53" w:rsidP="00E902DC">
      <w:pPr>
        <w:spacing w:line="360" w:lineRule="auto"/>
      </w:pPr>
    </w:p>
    <w:p w:rsidR="00705E53" w:rsidRPr="00E902DC" w:rsidRDefault="00705E53" w:rsidP="00E902DC">
      <w:pPr>
        <w:spacing w:line="360" w:lineRule="auto"/>
        <w:ind w:firstLineChars="200" w:firstLine="31680"/>
      </w:pPr>
    </w:p>
    <w:p w:rsidR="00705E53" w:rsidRPr="00E902DC" w:rsidRDefault="00705E53" w:rsidP="00E902DC">
      <w:pPr>
        <w:spacing w:line="360" w:lineRule="auto"/>
        <w:ind w:firstLineChars="200" w:firstLine="31680"/>
      </w:pPr>
    </w:p>
    <w:p w:rsidR="00705E53" w:rsidRPr="00E902DC" w:rsidRDefault="00705E53" w:rsidP="00E902DC">
      <w:pPr>
        <w:spacing w:line="360" w:lineRule="auto"/>
        <w:ind w:firstLineChars="200" w:firstLine="31680"/>
      </w:pPr>
    </w:p>
    <w:p w:rsidR="00705E53" w:rsidRPr="00E902DC" w:rsidRDefault="00705E53" w:rsidP="00E902DC">
      <w:pPr>
        <w:spacing w:line="360" w:lineRule="auto"/>
        <w:ind w:firstLineChars="200" w:firstLine="31680"/>
      </w:pPr>
    </w:p>
    <w:p w:rsidR="00705E53" w:rsidRPr="00E902DC" w:rsidRDefault="00705E53" w:rsidP="00E902DC">
      <w:pPr>
        <w:autoSpaceDE w:val="0"/>
        <w:autoSpaceDN w:val="0"/>
        <w:spacing w:line="360" w:lineRule="auto"/>
        <w:ind w:left="220"/>
        <w:rPr>
          <w:rFonts w:ascii="黑体" w:eastAsia="黑体" w:hAnsi="宋体"/>
          <w:b/>
          <w:sz w:val="32"/>
          <w:szCs w:val="32"/>
        </w:rPr>
      </w:pPr>
      <w:r w:rsidRPr="00E902DC">
        <w:rPr>
          <w:b/>
          <w:sz w:val="28"/>
          <w:szCs w:val="32"/>
        </w:rPr>
        <w:br w:type="page"/>
      </w:r>
    </w:p>
    <w:p w:rsidR="00705E53" w:rsidRPr="00E902DC" w:rsidRDefault="00705E53" w:rsidP="00E902DC">
      <w:pPr>
        <w:autoSpaceDE w:val="0"/>
        <w:autoSpaceDN w:val="0"/>
        <w:spacing w:line="360" w:lineRule="auto"/>
        <w:ind w:left="220"/>
        <w:jc w:val="center"/>
        <w:rPr>
          <w:b/>
          <w:sz w:val="28"/>
          <w:szCs w:val="32"/>
        </w:rPr>
      </w:pPr>
      <w:r w:rsidRPr="00E902DC">
        <w:rPr>
          <w:rFonts w:hint="eastAsia"/>
          <w:b/>
          <w:sz w:val="28"/>
          <w:szCs w:val="32"/>
        </w:rPr>
        <w:t>成都市二〇一二年高中阶段教育学校统一招生考试试卷</w:t>
      </w:r>
    </w:p>
    <w:p w:rsidR="00705E53" w:rsidRPr="00E902DC" w:rsidRDefault="00705E53" w:rsidP="00E902DC">
      <w:pPr>
        <w:autoSpaceDE w:val="0"/>
        <w:autoSpaceDN w:val="0"/>
        <w:spacing w:line="360" w:lineRule="auto"/>
        <w:ind w:left="220"/>
        <w:jc w:val="center"/>
        <w:rPr>
          <w:b/>
          <w:sz w:val="28"/>
          <w:szCs w:val="32"/>
        </w:rPr>
      </w:pPr>
      <w:r w:rsidRPr="00E902DC">
        <w:rPr>
          <w:b/>
          <w:sz w:val="28"/>
          <w:szCs w:val="32"/>
        </w:rPr>
        <w:t>(</w:t>
      </w:r>
      <w:r w:rsidRPr="00E902DC">
        <w:rPr>
          <w:rFonts w:hint="eastAsia"/>
          <w:b/>
          <w:sz w:val="28"/>
          <w:szCs w:val="32"/>
        </w:rPr>
        <w:t>含成都市初三毕业会考</w:t>
      </w:r>
      <w:r w:rsidRPr="00E902DC">
        <w:rPr>
          <w:b/>
          <w:sz w:val="28"/>
          <w:szCs w:val="32"/>
        </w:rPr>
        <w:t>)</w:t>
      </w:r>
    </w:p>
    <w:p w:rsidR="00705E53" w:rsidRPr="00E902DC" w:rsidRDefault="00705E53" w:rsidP="00E902DC">
      <w:pPr>
        <w:snapToGrid w:val="0"/>
        <w:spacing w:line="360" w:lineRule="auto"/>
        <w:ind w:firstLineChars="200" w:firstLine="31680"/>
        <w:jc w:val="center"/>
        <w:rPr>
          <w:b/>
          <w:sz w:val="28"/>
          <w:szCs w:val="28"/>
        </w:rPr>
      </w:pPr>
      <w:r w:rsidRPr="00E902DC">
        <w:rPr>
          <w:rFonts w:hint="eastAsia"/>
          <w:b/>
          <w:sz w:val="28"/>
          <w:szCs w:val="32"/>
        </w:rPr>
        <w:t>物理</w:t>
      </w:r>
      <w:r w:rsidRPr="00E902DC">
        <w:rPr>
          <w:rFonts w:hint="eastAsia"/>
          <w:b/>
          <w:sz w:val="28"/>
          <w:szCs w:val="28"/>
        </w:rPr>
        <w:t>参考答案及评分意见</w:t>
      </w:r>
    </w:p>
    <w:p w:rsidR="00705E53" w:rsidRPr="00E902DC" w:rsidRDefault="00705E53" w:rsidP="00E902DC">
      <w:pPr>
        <w:snapToGrid w:val="0"/>
        <w:spacing w:line="360" w:lineRule="auto"/>
        <w:ind w:firstLineChars="200" w:firstLine="31680"/>
        <w:jc w:val="center"/>
        <w:rPr>
          <w:b/>
          <w:sz w:val="28"/>
          <w:szCs w:val="28"/>
        </w:rPr>
      </w:pPr>
      <w:r w:rsidRPr="00E902DC">
        <w:rPr>
          <w:b/>
          <w:sz w:val="28"/>
          <w:szCs w:val="28"/>
        </w:rPr>
        <w:t xml:space="preserve">A </w:t>
      </w:r>
      <w:r w:rsidRPr="00E902DC">
        <w:rPr>
          <w:rFonts w:hint="eastAsia"/>
          <w:b/>
          <w:sz w:val="28"/>
          <w:szCs w:val="28"/>
        </w:rPr>
        <w:t>卷（共</w:t>
      </w:r>
      <w:r w:rsidRPr="00E902DC">
        <w:rPr>
          <w:b/>
          <w:sz w:val="28"/>
          <w:szCs w:val="28"/>
        </w:rPr>
        <w:t xml:space="preserve">90 </w:t>
      </w:r>
      <w:r w:rsidRPr="00E902DC">
        <w:rPr>
          <w:rFonts w:hint="eastAsia"/>
          <w:b/>
          <w:sz w:val="28"/>
          <w:szCs w:val="28"/>
        </w:rPr>
        <w:t>分）</w:t>
      </w:r>
    </w:p>
    <w:p w:rsidR="00705E53" w:rsidRPr="00E902DC" w:rsidRDefault="00705E53" w:rsidP="00E902DC">
      <w:pPr>
        <w:snapToGrid w:val="0"/>
        <w:spacing w:line="360" w:lineRule="auto"/>
        <w:ind w:firstLineChars="200" w:firstLine="31680"/>
        <w:jc w:val="center"/>
        <w:rPr>
          <w:b/>
          <w:szCs w:val="21"/>
        </w:rPr>
      </w:pPr>
      <w:r w:rsidRPr="00E902DC">
        <w:rPr>
          <w:rFonts w:hint="eastAsia"/>
          <w:b/>
          <w:sz w:val="28"/>
          <w:szCs w:val="28"/>
        </w:rPr>
        <w:t>第</w:t>
      </w:r>
      <w:r w:rsidRPr="00E902DC">
        <w:rPr>
          <w:b/>
          <w:sz w:val="28"/>
          <w:szCs w:val="28"/>
        </w:rPr>
        <w:t xml:space="preserve">I </w:t>
      </w:r>
      <w:r w:rsidRPr="00E902DC">
        <w:rPr>
          <w:rFonts w:hint="eastAsia"/>
          <w:b/>
          <w:sz w:val="28"/>
          <w:szCs w:val="28"/>
        </w:rPr>
        <w:t>卷（选择题，共</w:t>
      </w:r>
      <w:r w:rsidRPr="00E902DC">
        <w:rPr>
          <w:b/>
          <w:sz w:val="28"/>
          <w:szCs w:val="28"/>
        </w:rPr>
        <w:t xml:space="preserve">28 </w:t>
      </w:r>
      <w:r w:rsidRPr="00E902DC">
        <w:rPr>
          <w:rFonts w:hint="eastAsia"/>
          <w:b/>
          <w:sz w:val="28"/>
          <w:szCs w:val="28"/>
        </w:rPr>
        <w:t>分</w:t>
      </w:r>
      <w:r w:rsidRPr="00E902DC">
        <w:rPr>
          <w:rFonts w:hint="eastAsia"/>
          <w:b/>
          <w:sz w:val="28"/>
          <w:szCs w:val="21"/>
        </w:rPr>
        <w:t>）</w:t>
      </w:r>
    </w:p>
    <w:p w:rsidR="00705E53" w:rsidRPr="00E902DC" w:rsidRDefault="00705E53" w:rsidP="00E902DC">
      <w:pPr>
        <w:snapToGrid w:val="0"/>
        <w:spacing w:line="360" w:lineRule="auto"/>
        <w:ind w:firstLineChars="200" w:firstLine="31680"/>
        <w:rPr>
          <w:b/>
          <w:szCs w:val="21"/>
        </w:rPr>
      </w:pPr>
      <w:r w:rsidRPr="00E902DC">
        <w:rPr>
          <w:rFonts w:hint="eastAsia"/>
          <w:b/>
          <w:szCs w:val="21"/>
        </w:rPr>
        <w:t>一、单项选择题（每小题</w:t>
      </w:r>
      <w:r w:rsidRPr="00E902DC">
        <w:rPr>
          <w:b/>
          <w:szCs w:val="21"/>
        </w:rPr>
        <w:t xml:space="preserve">2 </w:t>
      </w:r>
      <w:r w:rsidRPr="00E902DC">
        <w:rPr>
          <w:rFonts w:hint="eastAsia"/>
          <w:b/>
          <w:szCs w:val="21"/>
        </w:rPr>
        <w:t>分，共</w:t>
      </w:r>
      <w:r w:rsidRPr="00E902DC">
        <w:rPr>
          <w:b/>
          <w:szCs w:val="21"/>
        </w:rPr>
        <w:t>28</w:t>
      </w:r>
      <w:r w:rsidRPr="00E902DC">
        <w:rPr>
          <w:rFonts w:hint="eastAsia"/>
          <w:b/>
          <w:szCs w:val="21"/>
        </w:rPr>
        <w:t>分）</w:t>
      </w:r>
    </w:p>
    <w:p w:rsidR="00705E53" w:rsidRPr="00E902DC" w:rsidRDefault="00705E53" w:rsidP="00E902DC">
      <w:pPr>
        <w:snapToGrid w:val="0"/>
        <w:spacing w:line="360" w:lineRule="auto"/>
        <w:ind w:leftChars="200" w:left="31680"/>
        <w:rPr>
          <w:szCs w:val="21"/>
        </w:rPr>
      </w:pPr>
      <w:r w:rsidRPr="00E902DC">
        <w:rPr>
          <w:szCs w:val="21"/>
        </w:rPr>
        <w:t>1. C  2. B  3. B  4. A  5. D  6. C  7. C  8. D  9. B  10. C  11. D  12. A  13. A  14. B</w:t>
      </w:r>
    </w:p>
    <w:p w:rsidR="00705E53" w:rsidRPr="00E902DC" w:rsidRDefault="00705E53" w:rsidP="00E902DC">
      <w:pPr>
        <w:snapToGrid w:val="0"/>
        <w:spacing w:line="360" w:lineRule="auto"/>
        <w:ind w:firstLineChars="200" w:firstLine="31680"/>
        <w:jc w:val="center"/>
        <w:rPr>
          <w:b/>
          <w:sz w:val="28"/>
          <w:szCs w:val="28"/>
        </w:rPr>
      </w:pPr>
      <w:r w:rsidRPr="00E902DC">
        <w:rPr>
          <w:rFonts w:hint="eastAsia"/>
          <w:b/>
          <w:sz w:val="28"/>
          <w:szCs w:val="28"/>
        </w:rPr>
        <w:t>第</w:t>
      </w:r>
      <w:r w:rsidRPr="00E902DC">
        <w:rPr>
          <w:rFonts w:ascii="宋体" w:hAnsi="宋体" w:cs="宋体" w:hint="eastAsia"/>
          <w:b/>
          <w:sz w:val="28"/>
          <w:szCs w:val="28"/>
        </w:rPr>
        <w:t>Ⅱ</w:t>
      </w:r>
      <w:r w:rsidRPr="00E902DC">
        <w:rPr>
          <w:rFonts w:hint="eastAsia"/>
          <w:b/>
          <w:sz w:val="28"/>
          <w:szCs w:val="28"/>
        </w:rPr>
        <w:t>卷（非选择题，共</w:t>
      </w:r>
      <w:r w:rsidRPr="00E902DC">
        <w:rPr>
          <w:b/>
          <w:sz w:val="28"/>
          <w:szCs w:val="28"/>
        </w:rPr>
        <w:t>62</w:t>
      </w:r>
      <w:r w:rsidRPr="00E902DC">
        <w:rPr>
          <w:rFonts w:hint="eastAsia"/>
          <w:b/>
          <w:sz w:val="28"/>
          <w:szCs w:val="28"/>
        </w:rPr>
        <w:t>分）</w:t>
      </w:r>
    </w:p>
    <w:p w:rsidR="00705E53" w:rsidRPr="00E902DC" w:rsidRDefault="00705E53" w:rsidP="00E902DC">
      <w:pPr>
        <w:tabs>
          <w:tab w:val="left" w:pos="5730"/>
        </w:tabs>
        <w:snapToGrid w:val="0"/>
        <w:spacing w:line="360" w:lineRule="auto"/>
        <w:ind w:firstLineChars="200" w:firstLine="31680"/>
        <w:rPr>
          <w:b/>
          <w:szCs w:val="21"/>
        </w:rPr>
      </w:pPr>
      <w:r w:rsidRPr="00E902DC">
        <w:rPr>
          <w:rFonts w:hint="eastAsia"/>
          <w:b/>
          <w:szCs w:val="21"/>
        </w:rPr>
        <w:t>二、填空题</w:t>
      </w:r>
      <w:r w:rsidRPr="00E902DC">
        <w:rPr>
          <w:b/>
          <w:szCs w:val="21"/>
        </w:rPr>
        <w:t>(</w:t>
      </w:r>
      <w:r w:rsidRPr="00E902DC">
        <w:rPr>
          <w:rFonts w:hint="eastAsia"/>
          <w:b/>
          <w:szCs w:val="21"/>
        </w:rPr>
        <w:t>每空</w:t>
      </w:r>
      <w:r w:rsidRPr="00E902DC">
        <w:rPr>
          <w:b/>
          <w:szCs w:val="21"/>
        </w:rPr>
        <w:t>2</w:t>
      </w:r>
      <w:r w:rsidRPr="00E902DC">
        <w:rPr>
          <w:rFonts w:hint="eastAsia"/>
          <w:b/>
          <w:szCs w:val="21"/>
        </w:rPr>
        <w:t>分，共</w:t>
      </w:r>
      <w:r w:rsidRPr="00E902DC">
        <w:rPr>
          <w:b/>
          <w:szCs w:val="21"/>
        </w:rPr>
        <w:t>32</w:t>
      </w:r>
      <w:r w:rsidRPr="00E902DC">
        <w:rPr>
          <w:rFonts w:hint="eastAsia"/>
          <w:b/>
          <w:szCs w:val="21"/>
        </w:rPr>
        <w:t>分</w:t>
      </w:r>
      <w:r w:rsidRPr="00E902DC">
        <w:rPr>
          <w:b/>
          <w:szCs w:val="21"/>
        </w:rPr>
        <w:t xml:space="preserve">) </w:t>
      </w:r>
      <w:r w:rsidRPr="00E902DC">
        <w:rPr>
          <w:b/>
          <w:szCs w:val="21"/>
        </w:rPr>
        <w:tab/>
      </w:r>
    </w:p>
    <w:p w:rsidR="00705E53" w:rsidRPr="00E902DC" w:rsidRDefault="00705E53" w:rsidP="00E902DC">
      <w:pPr>
        <w:snapToGrid w:val="0"/>
        <w:spacing w:line="360" w:lineRule="auto"/>
        <w:ind w:firstLineChars="150" w:firstLine="31680"/>
      </w:pPr>
      <w:r w:rsidRPr="00E902DC">
        <w:rPr>
          <w:szCs w:val="21"/>
        </w:rPr>
        <w:t xml:space="preserve"> 15</w:t>
      </w:r>
      <w:r w:rsidRPr="00E902DC">
        <w:rPr>
          <w:rFonts w:hint="eastAsia"/>
          <w:szCs w:val="21"/>
        </w:rPr>
        <w:t>．运动状态</w:t>
      </w:r>
      <w:r w:rsidRPr="00E902DC">
        <w:rPr>
          <w:szCs w:val="21"/>
        </w:rPr>
        <w:t xml:space="preserve">     </w:t>
      </w:r>
      <w:r w:rsidRPr="00E902DC">
        <w:rPr>
          <w:rFonts w:hint="eastAsia"/>
          <w:bCs/>
          <w:szCs w:val="21"/>
        </w:rPr>
        <w:t>相互</w:t>
      </w:r>
      <w:r w:rsidRPr="00E902DC">
        <w:rPr>
          <w:szCs w:val="21"/>
        </w:rPr>
        <w:t xml:space="preserve">               16</w:t>
      </w:r>
      <w:r w:rsidRPr="00E902DC">
        <w:rPr>
          <w:rFonts w:hint="eastAsia"/>
          <w:szCs w:val="21"/>
        </w:rPr>
        <w:t>．</w:t>
      </w:r>
      <w:r w:rsidRPr="00E902DC">
        <w:t xml:space="preserve">220        </w:t>
      </w:r>
      <w:r w:rsidRPr="00E902DC">
        <w:rPr>
          <w:rFonts w:hint="eastAsia"/>
        </w:rPr>
        <w:t>并</w:t>
      </w:r>
      <w:r w:rsidRPr="00E902DC">
        <w:t xml:space="preserve">  </w:t>
      </w:r>
    </w:p>
    <w:p w:rsidR="00705E53" w:rsidRPr="00E902DC" w:rsidRDefault="00705E53" w:rsidP="00E902DC">
      <w:pPr>
        <w:snapToGrid w:val="0"/>
        <w:spacing w:line="360" w:lineRule="auto"/>
        <w:ind w:firstLine="420"/>
        <w:rPr>
          <w:szCs w:val="21"/>
        </w:rPr>
      </w:pPr>
      <w:r w:rsidRPr="00E902DC">
        <w:rPr>
          <w:szCs w:val="21"/>
        </w:rPr>
        <w:t>17</w:t>
      </w:r>
      <w:r w:rsidRPr="00E902DC">
        <w:rPr>
          <w:rFonts w:hint="eastAsia"/>
          <w:szCs w:val="21"/>
        </w:rPr>
        <w:t>．</w:t>
      </w:r>
      <w:r w:rsidRPr="00E902DC">
        <w:rPr>
          <w:rFonts w:eastAsia="新宋体" w:hAnsi="新宋体" w:hint="eastAsia"/>
          <w:szCs w:val="21"/>
        </w:rPr>
        <w:t>比热</w:t>
      </w:r>
      <w:r w:rsidRPr="00E902DC">
        <w:rPr>
          <w:rFonts w:hint="eastAsia"/>
          <w:kern w:val="0"/>
          <w:szCs w:val="21"/>
        </w:rPr>
        <w:t>容</w:t>
      </w:r>
      <w:r w:rsidRPr="00E902DC">
        <w:rPr>
          <w:rFonts w:eastAsia="新宋体" w:hAnsi="新宋体"/>
          <w:szCs w:val="21"/>
        </w:rPr>
        <w:t xml:space="preserve">       </w:t>
      </w:r>
      <w:r w:rsidRPr="00E902DC">
        <w:rPr>
          <w:rFonts w:eastAsia="新宋体" w:hAnsi="新宋体" w:hint="eastAsia"/>
          <w:szCs w:val="21"/>
        </w:rPr>
        <w:t>做功</w:t>
      </w:r>
      <w:r w:rsidRPr="00E902DC">
        <w:rPr>
          <w:rFonts w:eastAsia="新宋体" w:hAnsi="新宋体"/>
          <w:szCs w:val="21"/>
        </w:rPr>
        <w:t xml:space="preserve">               </w:t>
      </w:r>
      <w:r w:rsidRPr="00E902DC">
        <w:rPr>
          <w:szCs w:val="21"/>
        </w:rPr>
        <w:t>18</w:t>
      </w:r>
      <w:r w:rsidRPr="00E902DC">
        <w:rPr>
          <w:rFonts w:hint="eastAsia"/>
          <w:szCs w:val="21"/>
        </w:rPr>
        <w:t>．</w:t>
      </w:r>
      <w:r w:rsidRPr="00E902DC">
        <w:t>52.        2.4</w:t>
      </w:r>
      <w:r w:rsidRPr="00E902DC">
        <w:rPr>
          <w:szCs w:val="21"/>
        </w:rPr>
        <w:t xml:space="preserve">   </w:t>
      </w:r>
    </w:p>
    <w:p w:rsidR="00705E53" w:rsidRPr="00E902DC" w:rsidRDefault="00705E53" w:rsidP="00E902DC">
      <w:pPr>
        <w:snapToGrid w:val="0"/>
        <w:spacing w:line="360" w:lineRule="auto"/>
        <w:ind w:firstLine="420"/>
        <w:rPr>
          <w:szCs w:val="21"/>
        </w:rPr>
      </w:pPr>
      <w:r w:rsidRPr="00E902DC">
        <w:rPr>
          <w:szCs w:val="21"/>
        </w:rPr>
        <w:t>19</w:t>
      </w:r>
      <w:r w:rsidRPr="00E902DC">
        <w:rPr>
          <w:rFonts w:hint="eastAsia"/>
          <w:szCs w:val="21"/>
        </w:rPr>
        <w:t>．甲</w:t>
      </w:r>
      <w:r w:rsidRPr="00E902DC">
        <w:rPr>
          <w:szCs w:val="21"/>
        </w:rPr>
        <w:t xml:space="preserve">           1.5                 20</w:t>
      </w:r>
      <w:r w:rsidRPr="00E902DC">
        <w:rPr>
          <w:rFonts w:hint="eastAsia"/>
          <w:szCs w:val="21"/>
        </w:rPr>
        <w:t>．变大</w:t>
      </w:r>
      <w:r w:rsidRPr="00E902DC">
        <w:rPr>
          <w:szCs w:val="21"/>
        </w:rPr>
        <w:t xml:space="preserve">      </w:t>
      </w:r>
      <w:r w:rsidRPr="00E902DC">
        <w:t xml:space="preserve">5.15×10 </w:t>
      </w:r>
      <w:r w:rsidRPr="00E902DC">
        <w:rPr>
          <w:vertAlign w:val="superscript"/>
        </w:rPr>
        <w:t xml:space="preserve">7    </w:t>
      </w:r>
      <w:r w:rsidRPr="00E902DC">
        <w:rPr>
          <w:vertAlign w:val="superscript"/>
        </w:rPr>
        <w:pict>
          <v:shape id="_x0000_i1038" type="#_x0000_t75" alt="学科网(www.zxxk.com)--教育资源门户，提供试卷、教案、课件、论文、素材及各类教学资源下载，还有大量而丰富的教学相关资讯！" style="width:3pt;height:.75pt;mso-position-horizontal-relative:page;mso-position-vertical-relative:page">
            <v:imagedata r:id="rId9" o:title=""/>
          </v:shape>
        </w:pict>
      </w:r>
      <w:r w:rsidRPr="00E902DC">
        <w:rPr>
          <w:vertAlign w:val="superscript"/>
        </w:rPr>
        <w:t xml:space="preserve">          </w:t>
      </w:r>
    </w:p>
    <w:p w:rsidR="00705E53" w:rsidRPr="00E902DC" w:rsidRDefault="00705E53" w:rsidP="00E902DC">
      <w:pPr>
        <w:spacing w:line="360" w:lineRule="auto"/>
        <w:ind w:left="2"/>
      </w:pPr>
      <w:r w:rsidRPr="00E902DC">
        <w:rPr>
          <w:szCs w:val="21"/>
        </w:rPr>
        <w:t xml:space="preserve">    21</w:t>
      </w:r>
      <w:r w:rsidRPr="00E902DC">
        <w:rPr>
          <w:rFonts w:hint="eastAsia"/>
          <w:szCs w:val="21"/>
        </w:rPr>
        <w:t>．</w:t>
      </w:r>
      <w:r w:rsidRPr="00E902DC">
        <w:rPr>
          <w:rFonts w:hAnsi="宋体" w:hint="eastAsia"/>
        </w:rPr>
        <w:t>变大</w:t>
      </w:r>
      <w:r w:rsidRPr="00E902DC">
        <w:rPr>
          <w:rFonts w:hAnsi="宋体"/>
        </w:rPr>
        <w:t xml:space="preserve">         </w:t>
      </w:r>
      <w:r w:rsidRPr="00E902DC">
        <w:rPr>
          <w:rFonts w:hAnsi="宋体" w:hint="eastAsia"/>
        </w:rPr>
        <w:t>变小</w:t>
      </w:r>
      <w:r w:rsidRPr="00E902DC">
        <w:rPr>
          <w:szCs w:val="21"/>
        </w:rPr>
        <w:t xml:space="preserve">               22</w:t>
      </w:r>
      <w:r w:rsidRPr="00E902DC">
        <w:rPr>
          <w:rFonts w:hint="eastAsia"/>
          <w:szCs w:val="21"/>
        </w:rPr>
        <w:t>．</w:t>
      </w:r>
      <w:r w:rsidRPr="00E902DC">
        <w:rPr>
          <w:rFonts w:hint="eastAsia"/>
        </w:rPr>
        <w:t>保温</w:t>
      </w:r>
      <w:r w:rsidRPr="00E902DC">
        <w:t xml:space="preserve">      2.1×10 </w:t>
      </w:r>
      <w:r w:rsidRPr="00E902DC">
        <w:rPr>
          <w:vertAlign w:val="superscript"/>
        </w:rPr>
        <w:t>3</w:t>
      </w:r>
    </w:p>
    <w:p w:rsidR="00705E53" w:rsidRPr="00E902DC" w:rsidRDefault="00705E53" w:rsidP="00E902DC">
      <w:pPr>
        <w:snapToGrid w:val="0"/>
        <w:spacing w:line="360" w:lineRule="auto"/>
        <w:ind w:firstLineChars="200" w:firstLine="31680"/>
        <w:rPr>
          <w:b/>
          <w:szCs w:val="21"/>
        </w:rPr>
      </w:pPr>
      <w:r w:rsidRPr="00E902DC">
        <w:rPr>
          <w:rFonts w:hint="eastAsia"/>
          <w:b/>
          <w:szCs w:val="21"/>
        </w:rPr>
        <w:t>三、作图与计算题</w:t>
      </w:r>
      <w:r w:rsidRPr="00E902DC">
        <w:rPr>
          <w:b/>
          <w:szCs w:val="21"/>
        </w:rPr>
        <w:t>(</w:t>
      </w:r>
      <w:r w:rsidRPr="00E902DC">
        <w:rPr>
          <w:rFonts w:hint="eastAsia"/>
          <w:b/>
          <w:szCs w:val="21"/>
        </w:rPr>
        <w:t>共</w:t>
      </w:r>
      <w:r w:rsidRPr="00E902DC">
        <w:rPr>
          <w:b/>
          <w:szCs w:val="21"/>
        </w:rPr>
        <w:t>16</w:t>
      </w:r>
      <w:r w:rsidRPr="00E902DC">
        <w:rPr>
          <w:rFonts w:hint="eastAsia"/>
          <w:b/>
          <w:szCs w:val="21"/>
        </w:rPr>
        <w:t>分</w:t>
      </w:r>
      <w:r w:rsidRPr="00E902DC">
        <w:rPr>
          <w:b/>
          <w:szCs w:val="21"/>
        </w:rPr>
        <w:t>)</w:t>
      </w:r>
    </w:p>
    <w:p w:rsidR="00705E53" w:rsidRPr="00E902DC" w:rsidRDefault="00705E53" w:rsidP="00E902DC">
      <w:pPr>
        <w:snapToGrid w:val="0"/>
        <w:spacing w:line="360" w:lineRule="auto"/>
        <w:ind w:firstLineChars="200" w:firstLine="31680"/>
        <w:rPr>
          <w:szCs w:val="21"/>
        </w:rPr>
      </w:pPr>
      <w:r w:rsidRPr="00E902DC">
        <w:rPr>
          <w:szCs w:val="21"/>
        </w:rPr>
        <w:t xml:space="preserve"> 23</w:t>
      </w:r>
      <w:r w:rsidRPr="00E902DC">
        <w:rPr>
          <w:rFonts w:hint="eastAsia"/>
          <w:szCs w:val="21"/>
        </w:rPr>
        <w:t>．</w:t>
      </w:r>
      <w:r w:rsidRPr="00E902DC">
        <w:rPr>
          <w:szCs w:val="21"/>
        </w:rPr>
        <w:t>(</w:t>
      </w:r>
      <w:r w:rsidRPr="00E902DC">
        <w:rPr>
          <w:rFonts w:hint="eastAsia"/>
          <w:szCs w:val="21"/>
        </w:rPr>
        <w:t>共</w:t>
      </w:r>
      <w:r w:rsidRPr="00E902DC">
        <w:rPr>
          <w:szCs w:val="21"/>
        </w:rPr>
        <w:t>4</w:t>
      </w:r>
      <w:r w:rsidRPr="00E902DC">
        <w:rPr>
          <w:rFonts w:hint="eastAsia"/>
          <w:szCs w:val="21"/>
        </w:rPr>
        <w:t>分</w:t>
      </w:r>
      <w:r w:rsidRPr="00E902DC">
        <w:rPr>
          <w:szCs w:val="21"/>
        </w:rPr>
        <w:t>)</w:t>
      </w:r>
      <w:r w:rsidRPr="00E902DC">
        <w:rPr>
          <w:rFonts w:hint="eastAsia"/>
          <w:szCs w:val="21"/>
        </w:rPr>
        <w:t>答案如图。评分意见：</w:t>
      </w:r>
      <w:r w:rsidRPr="00E902DC">
        <w:rPr>
          <w:szCs w:val="21"/>
        </w:rPr>
        <w:t>(1)</w:t>
      </w:r>
      <w:r w:rsidRPr="00E902DC">
        <w:rPr>
          <w:rFonts w:hint="eastAsia"/>
          <w:szCs w:val="21"/>
        </w:rPr>
        <w:t>支点标正确得</w:t>
      </w:r>
      <w:r w:rsidRPr="00E902DC">
        <w:rPr>
          <w:szCs w:val="21"/>
        </w:rPr>
        <w:t>1</w:t>
      </w:r>
      <w:r w:rsidRPr="00E902DC">
        <w:rPr>
          <w:rFonts w:hint="eastAsia"/>
          <w:szCs w:val="21"/>
        </w:rPr>
        <w:t>分，力臂画正确得</w:t>
      </w:r>
      <w:r w:rsidRPr="00E902DC">
        <w:rPr>
          <w:szCs w:val="21"/>
        </w:rPr>
        <w:t>1</w:t>
      </w:r>
      <w:r w:rsidRPr="00E902DC">
        <w:rPr>
          <w:rFonts w:hint="eastAsia"/>
          <w:szCs w:val="21"/>
        </w:rPr>
        <w:t>分（力臂明显不垂直</w:t>
      </w:r>
      <w:r w:rsidRPr="00E902DC">
        <w:rPr>
          <w:i/>
          <w:szCs w:val="21"/>
        </w:rPr>
        <w:t>F</w:t>
      </w:r>
      <w:r w:rsidRPr="00E902DC">
        <w:rPr>
          <w:szCs w:val="21"/>
          <w:vertAlign w:val="subscript"/>
        </w:rPr>
        <w:t>1</w:t>
      </w:r>
      <w:r w:rsidRPr="00E902DC">
        <w:rPr>
          <w:rFonts w:hint="eastAsia"/>
          <w:szCs w:val="21"/>
        </w:rPr>
        <w:t>的不得这</w:t>
      </w:r>
      <w:r w:rsidRPr="00E902DC">
        <w:rPr>
          <w:szCs w:val="21"/>
        </w:rPr>
        <w:t>1</w:t>
      </w:r>
      <w:r w:rsidRPr="00E902DC">
        <w:rPr>
          <w:rFonts w:hint="eastAsia"/>
          <w:szCs w:val="21"/>
        </w:rPr>
        <w:t>分</w:t>
      </w:r>
      <w:r w:rsidRPr="00E902DC">
        <w:rPr>
          <w:szCs w:val="21"/>
        </w:rPr>
        <w:t>)</w:t>
      </w:r>
      <w:r w:rsidRPr="00E902DC">
        <w:rPr>
          <w:rFonts w:hint="eastAsia"/>
          <w:szCs w:val="21"/>
        </w:rPr>
        <w:t>。</w:t>
      </w:r>
    </w:p>
    <w:p w:rsidR="00705E53" w:rsidRPr="00E902DC" w:rsidRDefault="00705E53" w:rsidP="00E902DC">
      <w:pPr>
        <w:snapToGrid w:val="0"/>
        <w:spacing w:line="360" w:lineRule="auto"/>
        <w:ind w:firstLineChars="200" w:firstLine="31680"/>
        <w:rPr>
          <w:szCs w:val="21"/>
        </w:rPr>
      </w:pPr>
      <w:r>
        <w:rPr>
          <w:noProof/>
        </w:rPr>
        <w:pict>
          <v:group id="_x0000_s1583" alt="学科网(www.zxxk.com)--教育资源门户，提供试卷、教案、课件、论文、素材及各类教学资源下载，还有大量而丰富的教学相关资讯！" style="position:absolute;left:0;text-align:left;margin-left:74.6pt;margin-top:17.7pt;width:331.5pt;height:151pt;z-index:251637760" coordsize="6971,3257">
            <v:group id="_x0000_s1584" style="position:absolute;width:3261;height:3257" coordsize="3261,3257">
              <v:oval id="_x0000_s1585" style="position:absolute;left:2152;top:1941;width:41;height:40" fillcolor="black">
                <o:lock v:ext="edit" aspectratio="t"/>
              </v:oval>
              <v:rect id="_x0000_s1586" style="position:absolute;left:594;top:1881;width:87;height:80">
                <o:lock v:ext="edit" aspectratio="t"/>
              </v:rect>
              <v:shape id="_x0000_s1587" type="#_x0000_t75" style="position:absolute;width:3261;height:2459">
                <v:imagedata r:id="rId25" o:title=""/>
              </v:shape>
              <v:shape id="_x0000_s1588" type="#_x0000_t202" style="position:absolute;left:2294;top:2801;width:531;height:456" filled="f" stroked="f">
                <v:textbox>
                  <w:txbxContent>
                    <w:p w:rsidR="00705E53" w:rsidRDefault="00705E53" w:rsidP="00E902DC">
                      <w:pPr>
                        <w:rPr>
                          <w:sz w:val="18"/>
                          <w:szCs w:val="18"/>
                          <w:vertAlign w:val="subscript"/>
                        </w:rPr>
                      </w:pPr>
                      <w:r>
                        <w:rPr>
                          <w:i/>
                          <w:sz w:val="18"/>
                          <w:szCs w:val="18"/>
                        </w:rPr>
                        <w:t>F</w:t>
                      </w:r>
                      <w:r>
                        <w:rPr>
                          <w:sz w:val="18"/>
                          <w:szCs w:val="18"/>
                          <w:vertAlign w:val="subscript"/>
                        </w:rPr>
                        <w:t>2</w:t>
                      </w:r>
                    </w:p>
                  </w:txbxContent>
                </v:textbox>
              </v:shape>
              <v:shape id="_x0000_s1589" type="#_x0000_t202" style="position:absolute;left:364;top:2050;width:532;height:456" filled="f" stroked="f">
                <v:textbox>
                  <w:txbxContent>
                    <w:p w:rsidR="00705E53" w:rsidRDefault="00705E53" w:rsidP="00E902DC">
                      <w:pPr>
                        <w:rPr>
                          <w:sz w:val="18"/>
                          <w:szCs w:val="18"/>
                          <w:vertAlign w:val="subscript"/>
                        </w:rPr>
                      </w:pPr>
                      <w:r>
                        <w:rPr>
                          <w:i/>
                          <w:sz w:val="18"/>
                          <w:szCs w:val="18"/>
                        </w:rPr>
                        <w:t>F</w:t>
                      </w:r>
                      <w:r>
                        <w:rPr>
                          <w:sz w:val="18"/>
                          <w:szCs w:val="18"/>
                          <w:vertAlign w:val="subscript"/>
                        </w:rPr>
                        <w:t>1</w:t>
                      </w:r>
                    </w:p>
                  </w:txbxContent>
                </v:textbox>
              </v:shape>
              <v:shape id="_x0000_s1590" type="#_x0000_t32" style="position:absolute;left:584;top:1215;width:0;height:893" o:connectortype="straight" strokeweight="1.5pt">
                <v:stroke endarrow="block" endarrowwidth="narrow"/>
              </v:shape>
              <v:shape id="_x0000_s1591" type="#_x0000_t32" style="position:absolute;left:2695;top:2127;width:0;height:991" o:connectortype="straight" strokeweight="1.5pt">
                <v:stroke endarrow="block" endarrowwidth="narrow"/>
              </v:shape>
              <v:shape id="_x0000_s1592" type="#_x0000_t32" style="position:absolute;left:584;top:1970;width:1590;height:0" o:connectortype="straight"/>
              <v:shape id="_x0000_s1593" type="#_x0000_t202" style="position:absolute;left:2147;top:1684;width:384;height:261" filled="f" stroked="f">
                <v:textbox inset="0,0,0,0">
                  <w:txbxContent>
                    <w:p w:rsidR="00705E53" w:rsidRDefault="00705E53" w:rsidP="00E902DC">
                      <w:pPr>
                        <w:spacing w:line="240" w:lineRule="atLeast"/>
                        <w:rPr>
                          <w:sz w:val="18"/>
                          <w:szCs w:val="18"/>
                          <w:vertAlign w:val="subscript"/>
                        </w:rPr>
                      </w:pPr>
                      <w:r>
                        <w:rPr>
                          <w:i/>
                          <w:sz w:val="18"/>
                          <w:szCs w:val="18"/>
                        </w:rPr>
                        <w:t>O</w:t>
                      </w:r>
                    </w:p>
                  </w:txbxContent>
                </v:textbox>
              </v:shape>
              <v:shape id="_x0000_s1594" type="#_x0000_t202" style="position:absolute;left:1170;top:2146;width:385;height:260" filled="f" stroked="f">
                <v:textbox inset="0,0,0,0">
                  <w:txbxContent>
                    <w:p w:rsidR="00705E53" w:rsidRDefault="00705E53" w:rsidP="00E902DC">
                      <w:pPr>
                        <w:spacing w:line="240" w:lineRule="atLeast"/>
                        <w:rPr>
                          <w:sz w:val="18"/>
                          <w:szCs w:val="18"/>
                          <w:vertAlign w:val="subscript"/>
                        </w:rPr>
                      </w:pPr>
                      <w:r>
                        <w:rPr>
                          <w:i/>
                          <w:sz w:val="18"/>
                          <w:szCs w:val="18"/>
                        </w:rPr>
                        <w:t>L</w:t>
                      </w:r>
                      <w:r>
                        <w:rPr>
                          <w:sz w:val="18"/>
                          <w:szCs w:val="18"/>
                          <w:vertAlign w:val="subscript"/>
                        </w:rPr>
                        <w:t>1</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595" type="#_x0000_t87" style="position:absolute;left:1253;top:1338;width:267;height:1560;rotation:270"/>
            </v:group>
            <v:group id="_x0000_s1596" style="position:absolute;left:4057;top:295;width:2914;height:2174" coordsize="2801,2089">
              <v:group id="_x0000_s1597" style="position:absolute;left:27;top:1221;width:2754;height:868" coordsize="3237,1020" o:connectortype="straight">
                <v:shape id="_x0000_s1598" type="#_x0000_t32" style="position:absolute;width:3205;height:0" o:connectortype="straight" strokeweight=".5pt">
                  <v:stroke dashstyle="dash"/>
                </v:shape>
                <v:shape id="_x0000_s1599" type="#_x0000_t32" style="position:absolute;left:32;top:170;width:3205;height:0" o:connectortype="straight" strokeweight=".5pt">
                  <v:stroke dashstyle="dash"/>
                </v:shape>
                <v:shape id="_x0000_s1600" type="#_x0000_t32" style="position:absolute;top:340;width:3205;height:0" o:connectortype="straight" strokeweight=".5pt">
                  <v:stroke dashstyle="dash"/>
                </v:shape>
                <v:shape id="_x0000_s1601" type="#_x0000_t32" style="position:absolute;left:32;top:510;width:3205;height:0" o:connectortype="straight" strokeweight=".5pt">
                  <v:stroke dashstyle="dash"/>
                </v:shape>
                <v:shape id="_x0000_s1602" type="#_x0000_t32" style="position:absolute;top:680;width:3205;height:0" o:connectortype="straight" strokeweight=".5pt">
                  <v:stroke dashstyle="dash"/>
                </v:shape>
                <v:shape id="_x0000_s1603" type="#_x0000_t32" style="position:absolute;left:32;top:850;width:3205;height:0" o:connectortype="straight" strokeweight=".5pt">
                  <v:stroke dashstyle="dash"/>
                </v:shape>
                <v:shape id="_x0000_s1604" type="#_x0000_t32" style="position:absolute;top:1020;width:3205;height:0" o:connectortype="straight" strokeweight=".5pt">
                  <v:stroke dashstyle="dash"/>
                </v:shape>
              </v:group>
              <v:shape id="_x0000_s1605" type="#_x0000_t32" style="position:absolute;left:1127;top:324;width:0;height:1382" o:connectortype="straight">
                <v:stroke dashstyle="dash"/>
              </v:shape>
              <v:shape id="_x0000_s1606" type="#_x0000_t32" style="position:absolute;left:1127;top:1082;width:316;height:658" o:connectortype="straight">
                <v:stroke endarrow="block"/>
              </v:shape>
              <v:shape id="_x0000_s1607" type="#_x0000_t202" style="position:absolute;left:1037;top:789;width:368;height:438" filled="f" stroked="f">
                <v:textbox>
                  <w:txbxContent>
                    <w:p w:rsidR="00705E53" w:rsidRDefault="00705E53" w:rsidP="00E902DC">
                      <w:pPr>
                        <w:rPr>
                          <w:i/>
                          <w:sz w:val="18"/>
                          <w:szCs w:val="18"/>
                        </w:rPr>
                      </w:pPr>
                      <w:r>
                        <w:rPr>
                          <w:i/>
                          <w:sz w:val="18"/>
                          <w:szCs w:val="18"/>
                        </w:rPr>
                        <w:t>O</w:t>
                      </w:r>
                    </w:p>
                  </w:txbxContent>
                </v:textbox>
              </v:shape>
              <v:shape id="_x0000_s1608" type="#_x0000_t202" style="position:absolute;left:307;width:370;height:438" filled="f" stroked="f">
                <v:textbox>
                  <w:txbxContent>
                    <w:p w:rsidR="00705E53" w:rsidRDefault="00705E53" w:rsidP="00E902DC">
                      <w:pPr>
                        <w:rPr>
                          <w:i/>
                          <w:sz w:val="18"/>
                          <w:szCs w:val="18"/>
                        </w:rPr>
                      </w:pPr>
                      <w:r>
                        <w:rPr>
                          <w:i/>
                          <w:sz w:val="18"/>
                          <w:szCs w:val="18"/>
                        </w:rPr>
                        <w:t>A</w:t>
                      </w:r>
                    </w:p>
                  </w:txbxContent>
                </v:textbox>
              </v:shape>
              <v:shape id="_x0000_s1609" type="#_x0000_t202" style="position:absolute;left:158;top:1221;width:369;height:438" filled="f" stroked="f">
                <v:textbox>
                  <w:txbxContent>
                    <w:p w:rsidR="00705E53" w:rsidRDefault="00705E53" w:rsidP="00E902DC">
                      <w:pPr>
                        <w:rPr>
                          <w:rFonts w:ascii="楷体" w:eastAsia="楷体" w:hAnsi="楷体"/>
                          <w:sz w:val="18"/>
                          <w:szCs w:val="18"/>
                        </w:rPr>
                      </w:pPr>
                      <w:r>
                        <w:rPr>
                          <w:rFonts w:ascii="楷体" w:eastAsia="楷体" w:hAnsi="楷体" w:hint="eastAsia"/>
                          <w:sz w:val="18"/>
                          <w:szCs w:val="18"/>
                        </w:rPr>
                        <w:t>水</w:t>
                      </w:r>
                    </w:p>
                  </w:txbxContent>
                </v:textbox>
              </v:shape>
              <v:shape id="_x0000_s1610" type="#_x0000_t202" style="position:absolute;left:86;top:645;width:737;height:438" filled="f" stroked="f">
                <v:textbox>
                  <w:txbxContent>
                    <w:p w:rsidR="00705E53" w:rsidRDefault="00705E53" w:rsidP="00E902DC">
                      <w:pPr>
                        <w:rPr>
                          <w:rFonts w:ascii="楷体" w:eastAsia="楷体" w:hAnsi="楷体"/>
                          <w:sz w:val="18"/>
                          <w:szCs w:val="18"/>
                        </w:rPr>
                      </w:pPr>
                      <w:r>
                        <w:rPr>
                          <w:rFonts w:ascii="楷体" w:eastAsia="楷体" w:hAnsi="楷体" w:hint="eastAsia"/>
                          <w:sz w:val="18"/>
                          <w:szCs w:val="18"/>
                        </w:rPr>
                        <w:t>空气</w:t>
                      </w:r>
                    </w:p>
                  </w:txbxContent>
                </v:textbox>
              </v:shape>
              <v:shape id="_x0000_s1611" type="#_x0000_t32" style="position:absolute;top:1084;width:2801;height:0" o:connectortype="straight" strokeweight=".5pt"/>
              <v:shape id="_x0000_s1612" type="#_x0000_t32" style="position:absolute;left:426;top:460;width:752;height:567;rotation:18129658fd;flip:y" o:connectortype="straight"/>
              <v:group id="_x0000_s1613" style="position:absolute;left:395;top:262;width:1278;height:1544" coordsize="1503,1814" o:connectortype="straight">
                <v:shape id="_x0000_s1614" type="#_x0000_t32" style="position:absolute;left:-78;top:78;width:681;height:525;rotation:18129658fd;flip:y" o:connectortype="straight">
                  <v:stroke endarrow="block"/>
                </v:shape>
                <v:shape id="_x0000_s1615" type="#_x0000_t32" style="position:absolute;left:-21;top:290;width:1729;height:1318;rotation:18129658fd;flip:y" o:connectortype="straight">
                  <v:stroke dashstyle="dash"/>
                </v:shape>
              </v:group>
            </v:group>
          </v:group>
        </w:pict>
      </w:r>
      <w:r w:rsidRPr="00E902DC">
        <w:rPr>
          <w:szCs w:val="21"/>
        </w:rPr>
        <w:t xml:space="preserve"> (2)</w:t>
      </w:r>
      <w:r w:rsidRPr="00E902DC">
        <w:rPr>
          <w:rFonts w:hint="eastAsia"/>
          <w:szCs w:val="21"/>
        </w:rPr>
        <w:t>法线画正确得</w:t>
      </w:r>
      <w:r w:rsidRPr="00E902DC">
        <w:rPr>
          <w:szCs w:val="21"/>
        </w:rPr>
        <w:t>1</w:t>
      </w:r>
      <w:r w:rsidRPr="00E902DC">
        <w:rPr>
          <w:rFonts w:hint="eastAsia"/>
          <w:szCs w:val="21"/>
        </w:rPr>
        <w:t>分，折射光线正确得</w:t>
      </w:r>
      <w:r w:rsidRPr="00E902DC">
        <w:rPr>
          <w:szCs w:val="21"/>
        </w:rPr>
        <w:t>1</w:t>
      </w:r>
      <w:r w:rsidRPr="00E902DC">
        <w:rPr>
          <w:rFonts w:hint="eastAsia"/>
          <w:szCs w:val="21"/>
        </w:rPr>
        <w:t>分。</w:t>
      </w:r>
    </w:p>
    <w:p w:rsidR="00705E53" w:rsidRPr="00E902DC" w:rsidRDefault="00705E53" w:rsidP="00E902DC">
      <w:pPr>
        <w:snapToGrid w:val="0"/>
        <w:spacing w:line="360" w:lineRule="auto"/>
        <w:ind w:firstLineChars="250" w:firstLine="31680"/>
        <w:rPr>
          <w:szCs w:val="21"/>
        </w:rPr>
      </w:pPr>
    </w:p>
    <w:p w:rsidR="00705E53" w:rsidRPr="00E902DC" w:rsidRDefault="00705E53" w:rsidP="00E902DC">
      <w:pPr>
        <w:snapToGrid w:val="0"/>
        <w:spacing w:line="360" w:lineRule="auto"/>
        <w:ind w:firstLineChars="250" w:firstLine="31680"/>
        <w:rPr>
          <w:szCs w:val="21"/>
        </w:rPr>
      </w:pPr>
    </w:p>
    <w:p w:rsidR="00705E53" w:rsidRPr="00E902DC" w:rsidRDefault="00705E53" w:rsidP="00E902DC">
      <w:pPr>
        <w:snapToGrid w:val="0"/>
        <w:spacing w:line="360" w:lineRule="auto"/>
        <w:ind w:firstLineChars="250" w:firstLine="31680"/>
        <w:rPr>
          <w:szCs w:val="21"/>
        </w:rPr>
      </w:pPr>
    </w:p>
    <w:p w:rsidR="00705E53" w:rsidRPr="00E902DC" w:rsidRDefault="00705E53" w:rsidP="00E902DC">
      <w:pPr>
        <w:snapToGrid w:val="0"/>
        <w:spacing w:line="360" w:lineRule="auto"/>
        <w:ind w:firstLineChars="250" w:firstLine="31680"/>
        <w:rPr>
          <w:szCs w:val="21"/>
        </w:rPr>
      </w:pPr>
    </w:p>
    <w:p w:rsidR="00705E53" w:rsidRPr="00E902DC" w:rsidRDefault="00705E53" w:rsidP="00E902DC">
      <w:pPr>
        <w:snapToGrid w:val="0"/>
        <w:spacing w:line="360" w:lineRule="auto"/>
        <w:ind w:firstLineChars="250" w:firstLine="31680"/>
        <w:rPr>
          <w:szCs w:val="21"/>
        </w:rPr>
      </w:pPr>
    </w:p>
    <w:p w:rsidR="00705E53" w:rsidRPr="00E902DC" w:rsidRDefault="00705E53" w:rsidP="00E902DC">
      <w:pPr>
        <w:snapToGrid w:val="0"/>
        <w:spacing w:line="360" w:lineRule="auto"/>
        <w:ind w:firstLineChars="250" w:firstLine="31680"/>
        <w:rPr>
          <w:szCs w:val="21"/>
        </w:rPr>
      </w:pPr>
    </w:p>
    <w:p w:rsidR="00705E53" w:rsidRPr="00E902DC" w:rsidRDefault="00705E53" w:rsidP="00E902DC">
      <w:pPr>
        <w:snapToGrid w:val="0"/>
        <w:spacing w:line="360" w:lineRule="auto"/>
        <w:ind w:firstLineChars="250" w:firstLine="31680"/>
        <w:rPr>
          <w:szCs w:val="21"/>
        </w:rPr>
      </w:pPr>
    </w:p>
    <w:p w:rsidR="00705E53" w:rsidRPr="00E902DC" w:rsidRDefault="00705E53" w:rsidP="00E902DC">
      <w:pPr>
        <w:widowControl/>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left"/>
        <w:rPr>
          <w:kern w:val="0"/>
          <w:szCs w:val="21"/>
        </w:rPr>
      </w:pPr>
    </w:p>
    <w:p w:rsidR="00705E53" w:rsidRPr="00E902DC" w:rsidRDefault="00705E53" w:rsidP="00E902DC">
      <w:pPr>
        <w:tabs>
          <w:tab w:val="left" w:pos="426"/>
        </w:tabs>
        <w:spacing w:line="360" w:lineRule="auto"/>
        <w:ind w:firstLineChars="200" w:firstLine="31680"/>
        <w:rPr>
          <w:bCs/>
          <w:szCs w:val="21"/>
        </w:rPr>
      </w:pPr>
      <w:r w:rsidRPr="00E902DC">
        <w:rPr>
          <w:bCs/>
          <w:szCs w:val="21"/>
        </w:rPr>
        <w:t xml:space="preserve"> 24.(6</w:t>
      </w:r>
      <w:r w:rsidRPr="00E902DC">
        <w:rPr>
          <w:rFonts w:hint="eastAsia"/>
          <w:bCs/>
          <w:szCs w:val="21"/>
        </w:rPr>
        <w:t>分</w:t>
      </w:r>
      <w:r w:rsidRPr="00E902DC">
        <w:rPr>
          <w:bCs/>
          <w:szCs w:val="21"/>
        </w:rPr>
        <w:t xml:space="preserve">) </w:t>
      </w:r>
      <w:r w:rsidRPr="00E902DC">
        <w:rPr>
          <w:rFonts w:hint="eastAsia"/>
          <w:szCs w:val="21"/>
        </w:rPr>
        <w:t>解：（</w:t>
      </w:r>
      <w:r w:rsidRPr="00E902DC">
        <w:rPr>
          <w:szCs w:val="21"/>
        </w:rPr>
        <w:t>1</w:t>
      </w:r>
      <w:r w:rsidRPr="00E902DC">
        <w:rPr>
          <w:rFonts w:hint="eastAsia"/>
          <w:szCs w:val="21"/>
        </w:rPr>
        <w:t>）</w:t>
      </w:r>
      <w:r w:rsidRPr="00E902DC">
        <w:rPr>
          <w:i/>
          <w:szCs w:val="21"/>
        </w:rPr>
        <w:t>G</w:t>
      </w:r>
      <w:r w:rsidRPr="00E902DC">
        <w:rPr>
          <w:szCs w:val="21"/>
        </w:rPr>
        <w:t>=</w:t>
      </w:r>
      <w:r w:rsidRPr="00E902DC">
        <w:rPr>
          <w:i/>
          <w:szCs w:val="21"/>
        </w:rPr>
        <w:t>mg</w:t>
      </w:r>
      <w:r w:rsidRPr="00E902DC">
        <w:rPr>
          <w:szCs w:val="21"/>
        </w:rPr>
        <w:t>=60kg×10N/kg=600N                             (3</w:t>
      </w:r>
      <w:r w:rsidRPr="00E902DC">
        <w:rPr>
          <w:rFonts w:hint="eastAsia"/>
          <w:szCs w:val="21"/>
        </w:rPr>
        <w:t>分</w:t>
      </w:r>
      <w:r w:rsidRPr="00E902DC">
        <w:rPr>
          <w:szCs w:val="21"/>
        </w:rPr>
        <w:t>)</w:t>
      </w:r>
    </w:p>
    <w:p w:rsidR="00705E53" w:rsidRPr="00E902DC" w:rsidRDefault="00705E53" w:rsidP="00E902DC">
      <w:pPr>
        <w:widowControl/>
        <w:spacing w:line="480" w:lineRule="auto"/>
        <w:ind w:firstLineChars="150" w:firstLine="31680"/>
        <w:rPr>
          <w:szCs w:val="21"/>
        </w:rPr>
      </w:pPr>
      <w:r w:rsidRPr="00E902DC">
        <w:rPr>
          <w:szCs w:val="21"/>
        </w:rPr>
        <w:t xml:space="preserve">  (2) </w:t>
      </w:r>
      <w:r w:rsidRPr="00E902DC">
        <w:rPr>
          <w:i/>
          <w:iCs/>
          <w:szCs w:val="21"/>
        </w:rPr>
        <w:t>P</w:t>
      </w:r>
      <w:r w:rsidRPr="00E902DC">
        <w:rPr>
          <w:szCs w:val="21"/>
        </w:rPr>
        <w:t>=</w:t>
      </w:r>
      <w:r w:rsidRPr="00E902DC">
        <w:rPr>
          <w:noProof/>
          <w:position w:val="-21"/>
          <w:szCs w:val="21"/>
          <w:lang w:val="en-US" w:eastAsia="zh-CN"/>
        </w:rPr>
        <w:pict>
          <v:shape id="图片 1" o:spid="_x0000_i1039" type="#_x0000_t75" alt="学科网(www.zxxk.com)--教育资源门户，提供试卷、教案、课件、论文、素材及各类教学资源下载，还有大量而丰富的教学相关资讯！" style="width:6.75pt;height:31.5pt;mso-position-horizontal-relative:page;mso-position-vertical-relative:page">
            <v:imagedata r:id="rId36" o:title="" chromakey="white"/>
          </v:shape>
        </w:pict>
      </w:r>
      <w:r w:rsidRPr="00E902DC">
        <w:rPr>
          <w:szCs w:val="21"/>
        </w:rPr>
        <w:t>=</w:t>
      </w:r>
      <w:r w:rsidRPr="00E902DC">
        <w:rPr>
          <w:szCs w:val="21"/>
        </w:rPr>
        <w:fldChar w:fldCharType="begin"/>
      </w:r>
      <w:r w:rsidRPr="00E902DC">
        <w:rPr>
          <w:szCs w:val="21"/>
        </w:rPr>
        <w:instrText xml:space="preserve"> QUOTE </w:instrText>
      </w:r>
      <w:r w:rsidRPr="00E902DC">
        <w:pict>
          <v:shape id="_x0000_i1040" type="#_x0000_t75" alt="学科网(www.zxxk.com)--教育资源门户，提供试卷、教案、课件、论文、素材及各类教学资源下载，还有大量而丰富的教学相关资讯！" style="width:70.5pt;height:27pt;mso-position-horizontal-relative:page;mso-position-vertical-relative:page">
            <v:imagedata r:id="rId37" o:title="" chromakey="white"/>
          </v:shape>
        </w:pict>
      </w:r>
      <w:r w:rsidRPr="00E902DC">
        <w:rPr>
          <w:szCs w:val="21"/>
        </w:rPr>
        <w:instrText xml:space="preserve"> </w:instrText>
      </w:r>
      <w:r>
        <w:rPr>
          <w:szCs w:val="21"/>
        </w:rPr>
        <w:instrText xml:space="preserve"> \* MERGEFORMAT </w:instrText>
      </w:r>
      <w:r w:rsidRPr="00E902DC">
        <w:rPr>
          <w:szCs w:val="21"/>
        </w:rPr>
        <w:fldChar w:fldCharType="separate"/>
      </w:r>
      <w:r w:rsidRPr="00E902DC">
        <w:pict>
          <v:shape id="_x0000_i1041" type="#_x0000_t75" alt="学科网(www.zxxk.com)--教育资源门户，提供试卷、教案、课件、论文、素材及各类教学资源下载，还有大量而丰富的教学相关资讯！" style="width:70.5pt;height:27pt;mso-position-horizontal-relative:page;mso-position-vertical-relative:page">
            <v:imagedata r:id="rId37" o:title="" chromakey="white"/>
          </v:shape>
        </w:pict>
      </w:r>
      <w:r w:rsidRPr="00E902DC">
        <w:rPr>
          <w:szCs w:val="21"/>
        </w:rPr>
        <w:fldChar w:fldCharType="end"/>
      </w:r>
      <w:r w:rsidRPr="00E902DC">
        <w:rPr>
          <w:szCs w:val="21"/>
        </w:rPr>
        <w:t>=1.2×10</w:t>
      </w:r>
      <w:r w:rsidRPr="00E902DC">
        <w:rPr>
          <w:szCs w:val="21"/>
          <w:vertAlign w:val="superscript"/>
        </w:rPr>
        <w:t>4</w:t>
      </w:r>
      <w:r w:rsidRPr="00E902DC">
        <w:rPr>
          <w:szCs w:val="21"/>
        </w:rPr>
        <w:t xml:space="preserve">Pa                                         </w:t>
      </w:r>
      <w:r w:rsidRPr="00E902DC">
        <w:rPr>
          <w:szCs w:val="21"/>
        </w:rPr>
        <w:pict>
          <v:shape id="_x0000_i1042" type="#_x0000_t75" alt="学科网(www.zxxk.com)--教育资源门户，提供试卷、教案、课件、论文、素材及各类教学资源下载，还有大量而丰富的教学相关资讯！" style="width:3pt;height:2.25pt;mso-position-horizontal-relative:page;mso-position-vertical-relative:page">
            <v:imagedata r:id="rId9" o:title=""/>
          </v:shape>
        </w:pict>
      </w:r>
      <w:r w:rsidRPr="00E902DC">
        <w:rPr>
          <w:rFonts w:hint="eastAsia"/>
          <w:szCs w:val="21"/>
        </w:rPr>
        <w:t>（</w:t>
      </w:r>
      <w:r w:rsidRPr="00E902DC">
        <w:rPr>
          <w:szCs w:val="21"/>
        </w:rPr>
        <w:t>3</w:t>
      </w:r>
      <w:r w:rsidRPr="00E902DC">
        <w:rPr>
          <w:rFonts w:hint="eastAsia"/>
          <w:szCs w:val="21"/>
        </w:rPr>
        <w:t>分）</w:t>
      </w:r>
    </w:p>
    <w:p w:rsidR="00705E53" w:rsidRPr="00E902DC" w:rsidRDefault="00705E53" w:rsidP="00E902DC">
      <w:pPr>
        <w:snapToGrid w:val="0"/>
        <w:spacing w:line="360" w:lineRule="auto"/>
        <w:ind w:firstLineChars="200" w:firstLine="31680"/>
        <w:rPr>
          <w:szCs w:val="21"/>
        </w:rPr>
      </w:pPr>
      <w:r w:rsidRPr="00E902DC">
        <w:rPr>
          <w:rFonts w:hint="eastAsia"/>
          <w:szCs w:val="21"/>
        </w:rPr>
        <w:t>评分意见：每式的</w:t>
      </w:r>
      <w:r w:rsidRPr="00E902DC">
        <w:rPr>
          <w:szCs w:val="21"/>
        </w:rPr>
        <w:t>3</w:t>
      </w:r>
      <w:r w:rsidRPr="00E902DC">
        <w:rPr>
          <w:rFonts w:hint="eastAsia"/>
          <w:szCs w:val="21"/>
        </w:rPr>
        <w:t>分中公式、带数据、结果各占</w:t>
      </w:r>
      <w:r w:rsidRPr="00E902DC">
        <w:rPr>
          <w:szCs w:val="21"/>
        </w:rPr>
        <w:t>1</w:t>
      </w:r>
      <w:r w:rsidRPr="00E902DC">
        <w:rPr>
          <w:rFonts w:hint="eastAsia"/>
          <w:szCs w:val="21"/>
        </w:rPr>
        <w:t>分。</w:t>
      </w:r>
    </w:p>
    <w:p w:rsidR="00705E53" w:rsidRPr="00E902DC" w:rsidRDefault="00705E53" w:rsidP="00E902DC">
      <w:pPr>
        <w:widowControl/>
        <w:spacing w:line="480" w:lineRule="auto"/>
        <w:ind w:firstLineChars="150" w:firstLine="31680"/>
        <w:rPr>
          <w:kern w:val="0"/>
          <w:szCs w:val="21"/>
        </w:rPr>
      </w:pPr>
      <w:r w:rsidRPr="00E902DC">
        <w:rPr>
          <w:kern w:val="0"/>
          <w:szCs w:val="21"/>
        </w:rPr>
        <w:t xml:space="preserve">  25</w:t>
      </w:r>
      <w:r w:rsidRPr="00E902DC">
        <w:rPr>
          <w:rFonts w:hint="eastAsia"/>
          <w:kern w:val="0"/>
          <w:szCs w:val="21"/>
        </w:rPr>
        <w:t>．</w:t>
      </w:r>
      <w:r w:rsidRPr="00E902DC">
        <w:rPr>
          <w:bCs/>
          <w:szCs w:val="21"/>
        </w:rPr>
        <w:t>(6</w:t>
      </w:r>
      <w:r w:rsidRPr="00E902DC">
        <w:rPr>
          <w:rFonts w:hint="eastAsia"/>
          <w:bCs/>
          <w:szCs w:val="21"/>
        </w:rPr>
        <w:t>分</w:t>
      </w:r>
      <w:r w:rsidRPr="00E902DC">
        <w:rPr>
          <w:bCs/>
          <w:szCs w:val="21"/>
        </w:rPr>
        <w:t>)</w:t>
      </w:r>
      <w:r w:rsidRPr="00E902DC">
        <w:rPr>
          <w:rFonts w:hint="eastAsia"/>
          <w:kern w:val="0"/>
          <w:szCs w:val="21"/>
        </w:rPr>
        <w:t>解：</w:t>
      </w:r>
      <w:r w:rsidRPr="00E902DC">
        <w:rPr>
          <w:kern w:val="0"/>
          <w:szCs w:val="21"/>
        </w:rPr>
        <w:t>(1)</w:t>
      </w:r>
      <w:r w:rsidRPr="00E902DC">
        <w:rPr>
          <w:i/>
          <w:kern w:val="0"/>
          <w:szCs w:val="21"/>
        </w:rPr>
        <w:t>P</w:t>
      </w:r>
      <w:r w:rsidRPr="00E902DC">
        <w:rPr>
          <w:kern w:val="0"/>
          <w:szCs w:val="21"/>
          <w:vertAlign w:val="subscript"/>
        </w:rPr>
        <w:t>1</w:t>
      </w:r>
      <w:r w:rsidRPr="00E902DC">
        <w:rPr>
          <w:kern w:val="0"/>
          <w:szCs w:val="21"/>
        </w:rPr>
        <w:t>=</w:t>
      </w:r>
      <w:r w:rsidRPr="00E902DC">
        <w:rPr>
          <w:kern w:val="0"/>
          <w:szCs w:val="21"/>
        </w:rPr>
        <w:fldChar w:fldCharType="begin"/>
      </w:r>
      <w:r w:rsidRPr="00E902DC">
        <w:rPr>
          <w:kern w:val="0"/>
          <w:szCs w:val="21"/>
        </w:rPr>
        <w:instrText xml:space="preserve"> QUOTE </w:instrText>
      </w:r>
      <w:r w:rsidRPr="00E902DC">
        <w:pict>
          <v:shape id="_x0000_i1043" type="#_x0000_t75" alt="学科网(www.zxxk.com)--教育资源门户，提供试卷、教案、课件、论文、素材及各类教学资源下载，还有大量而丰富的教学相关资讯！" style="width:16.5pt;height:29.25pt;mso-position-horizontal-relative:page;mso-position-vertical-relative:page">
            <v:imagedata r:id="rId38" o:title="" chromakey="white"/>
          </v:shape>
        </w:pict>
      </w:r>
      <w:r w:rsidRPr="00E902DC">
        <w:rPr>
          <w:kern w:val="0"/>
          <w:szCs w:val="21"/>
        </w:rPr>
        <w:instrText xml:space="preserve"> </w:instrText>
      </w:r>
      <w:r>
        <w:rPr>
          <w:kern w:val="0"/>
          <w:szCs w:val="21"/>
        </w:rPr>
        <w:instrText xml:space="preserve"> \* MERGEFORMAT </w:instrText>
      </w:r>
      <w:r w:rsidRPr="00E902DC">
        <w:rPr>
          <w:kern w:val="0"/>
          <w:szCs w:val="21"/>
        </w:rPr>
        <w:fldChar w:fldCharType="separate"/>
      </w:r>
      <w:r w:rsidRPr="00E902DC">
        <w:pict>
          <v:shape id="_x0000_i1044" type="#_x0000_t75" alt="学科网(www.zxxk.com)--教育资源门户，提供试卷、教案、课件、论文、素材及各类教学资源下载，还有大量而丰富的教学相关资讯！" style="width:16.5pt;height:29.25pt;mso-position-horizontal-relative:page;mso-position-vertical-relative:page">
            <v:imagedata r:id="rId38" o:title="" chromakey="white"/>
          </v:shape>
        </w:pict>
      </w:r>
      <w:r w:rsidRPr="00E902DC">
        <w:rPr>
          <w:kern w:val="0"/>
          <w:szCs w:val="21"/>
        </w:rPr>
        <w:fldChar w:fldCharType="end"/>
      </w:r>
      <w:r w:rsidRPr="00E902DC">
        <w:rPr>
          <w:kern w:val="0"/>
          <w:szCs w:val="21"/>
        </w:rPr>
        <w:t>=</w:t>
      </w:r>
      <w:r w:rsidRPr="00E902DC">
        <w:rPr>
          <w:kern w:val="0"/>
          <w:szCs w:val="21"/>
        </w:rPr>
        <w:fldChar w:fldCharType="begin"/>
      </w:r>
      <w:r w:rsidRPr="00E902DC">
        <w:rPr>
          <w:kern w:val="0"/>
          <w:szCs w:val="21"/>
        </w:rPr>
        <w:instrText xml:space="preserve"> QUOTE </w:instrText>
      </w:r>
      <w:r w:rsidRPr="00E902DC">
        <w:pict>
          <v:shape id="_x0000_i1045" type="#_x0000_t75" alt="学科网(www.zxxk.com)--教育资源门户，提供试卷、教案、课件、论文、素材及各类教学资源下载，还有大量而丰富的教学相关资讯！" style="width:34.5pt;height:28.5pt;mso-position-horizontal-relative:page;mso-position-vertical-relative:page">
            <v:imagedata r:id="rId39" o:title="" chromakey="white"/>
          </v:shape>
        </w:pict>
      </w:r>
      <w:r w:rsidRPr="00E902DC">
        <w:rPr>
          <w:kern w:val="0"/>
          <w:szCs w:val="21"/>
        </w:rPr>
        <w:instrText xml:space="preserve"> </w:instrText>
      </w:r>
      <w:r>
        <w:rPr>
          <w:kern w:val="0"/>
          <w:szCs w:val="21"/>
        </w:rPr>
        <w:instrText xml:space="preserve"> \* MERGEFORMAT </w:instrText>
      </w:r>
      <w:r w:rsidRPr="00E902DC">
        <w:rPr>
          <w:kern w:val="0"/>
          <w:szCs w:val="21"/>
        </w:rPr>
        <w:fldChar w:fldCharType="separate"/>
      </w:r>
      <w:r w:rsidRPr="00E902DC">
        <w:pict>
          <v:shape id="_x0000_i1046" type="#_x0000_t75" alt="学科网(www.zxxk.com)--教育资源门户，提供试卷、教案、课件、论文、素材及各类教学资源下载，还有大量而丰富的教学相关资讯！" style="width:34.5pt;height:28.5pt;mso-position-horizontal-relative:page;mso-position-vertical-relative:page">
            <v:imagedata r:id="rId39" o:title="" chromakey="white"/>
          </v:shape>
        </w:pict>
      </w:r>
      <w:r w:rsidRPr="00E902DC">
        <w:rPr>
          <w:kern w:val="0"/>
          <w:szCs w:val="21"/>
        </w:rPr>
        <w:fldChar w:fldCharType="end"/>
      </w:r>
      <w:r w:rsidRPr="00E902DC">
        <w:rPr>
          <w:kern w:val="0"/>
          <w:szCs w:val="21"/>
        </w:rPr>
        <w:t xml:space="preserve">=10 W                                    </w:t>
      </w:r>
      <w:r w:rsidRPr="00E902DC">
        <w:rPr>
          <w:rFonts w:hint="eastAsia"/>
          <w:kern w:val="0"/>
          <w:szCs w:val="21"/>
        </w:rPr>
        <w:t>（</w:t>
      </w:r>
      <w:r w:rsidRPr="00E902DC">
        <w:rPr>
          <w:kern w:val="0"/>
          <w:szCs w:val="21"/>
        </w:rPr>
        <w:t>3</w:t>
      </w:r>
      <w:r w:rsidRPr="00E902DC">
        <w:rPr>
          <w:rFonts w:hint="eastAsia"/>
          <w:kern w:val="0"/>
          <w:szCs w:val="21"/>
        </w:rPr>
        <w:t>分）</w:t>
      </w:r>
    </w:p>
    <w:p w:rsidR="00705E53" w:rsidRPr="00E902DC" w:rsidRDefault="00705E53" w:rsidP="00E902DC">
      <w:pPr>
        <w:spacing w:line="480" w:lineRule="auto"/>
        <w:ind w:leftChars="200" w:left="31680"/>
        <w:rPr>
          <w:szCs w:val="21"/>
        </w:rPr>
      </w:pPr>
      <w:r w:rsidRPr="00E902DC">
        <w:rPr>
          <w:rFonts w:hint="eastAsia"/>
          <w:kern w:val="0"/>
          <w:szCs w:val="21"/>
        </w:rPr>
        <w:t>（</w:t>
      </w:r>
      <w:r w:rsidRPr="00E902DC">
        <w:rPr>
          <w:kern w:val="0"/>
          <w:szCs w:val="21"/>
        </w:rPr>
        <w:t>2</w:t>
      </w:r>
      <w:r w:rsidRPr="00E902DC">
        <w:rPr>
          <w:rFonts w:hint="eastAsia"/>
          <w:kern w:val="0"/>
          <w:szCs w:val="21"/>
        </w:rPr>
        <w:t>）</w:t>
      </w:r>
      <w:r w:rsidRPr="00E902DC">
        <w:rPr>
          <w:i/>
          <w:kern w:val="0"/>
          <w:szCs w:val="21"/>
        </w:rPr>
        <w:t>I</w:t>
      </w:r>
      <w:r w:rsidRPr="00E902DC">
        <w:rPr>
          <w:kern w:val="0"/>
          <w:szCs w:val="21"/>
        </w:rPr>
        <w:t>=</w:t>
      </w:r>
      <w:r w:rsidRPr="00E902DC">
        <w:rPr>
          <w:kern w:val="0"/>
          <w:szCs w:val="21"/>
        </w:rPr>
        <w:fldChar w:fldCharType="begin"/>
      </w:r>
      <w:r w:rsidRPr="00E902DC">
        <w:rPr>
          <w:kern w:val="0"/>
          <w:szCs w:val="21"/>
        </w:rPr>
        <w:instrText xml:space="preserve"> QUOTE </w:instrText>
      </w:r>
      <w:r w:rsidRPr="00E902DC">
        <w:pict>
          <v:shape id="_x0000_i1047" type="#_x0000_t75" alt="学科网(www.zxxk.com)--教育资源门户，提供试卷、教案、课件、论文、素材及各类教学资源下载，还有大量而丰富的教学相关资讯！" style="width:34.5pt;height:29.25pt;mso-position-horizontal-relative:page;mso-position-vertical-relative:page">
            <v:imagedata r:id="rId40" o:title="" chromakey="white"/>
          </v:shape>
        </w:pict>
      </w:r>
      <w:r w:rsidRPr="00E902DC">
        <w:rPr>
          <w:kern w:val="0"/>
          <w:szCs w:val="21"/>
        </w:rPr>
        <w:instrText xml:space="preserve"> </w:instrText>
      </w:r>
      <w:r>
        <w:rPr>
          <w:kern w:val="0"/>
          <w:szCs w:val="21"/>
        </w:rPr>
        <w:instrText xml:space="preserve"> \* MERGEFORMAT </w:instrText>
      </w:r>
      <w:r w:rsidRPr="00E902DC">
        <w:rPr>
          <w:kern w:val="0"/>
          <w:szCs w:val="21"/>
        </w:rPr>
        <w:fldChar w:fldCharType="separate"/>
      </w:r>
      <w:r w:rsidRPr="00E902DC">
        <w:pict>
          <v:shape id="_x0000_i1048" type="#_x0000_t75" alt="学科网(www.zxxk.com)--教育资源门户，提供试卷、教案、课件、论文、素材及各类教学资源下载，还有大量而丰富的教学相关资讯！" style="width:34.5pt;height:29.25pt;mso-position-horizontal-relative:page;mso-position-vertical-relative:page">
            <v:imagedata r:id="rId40" o:title="" chromakey="white"/>
          </v:shape>
        </w:pict>
      </w:r>
      <w:r w:rsidRPr="00E902DC">
        <w:rPr>
          <w:kern w:val="0"/>
          <w:szCs w:val="21"/>
        </w:rPr>
        <w:fldChar w:fldCharType="end"/>
      </w:r>
      <w:r w:rsidRPr="00E902DC">
        <w:rPr>
          <w:kern w:val="0"/>
          <w:szCs w:val="21"/>
        </w:rPr>
        <w:t>=</w:t>
      </w:r>
      <w:r w:rsidRPr="00E902DC">
        <w:rPr>
          <w:kern w:val="0"/>
          <w:szCs w:val="21"/>
        </w:rPr>
        <w:fldChar w:fldCharType="begin"/>
      </w:r>
      <w:r w:rsidRPr="00E902DC">
        <w:rPr>
          <w:kern w:val="0"/>
          <w:szCs w:val="21"/>
        </w:rPr>
        <w:instrText xml:space="preserve"> QUOTE </w:instrText>
      </w:r>
      <w:r w:rsidRPr="00E902DC">
        <w:pict>
          <v:shape id="_x0000_i1049" type="#_x0000_t75" alt="学科网(www.zxxk.com)--教育资源门户，提供试卷、教案、课件、论文、素材及各类教学资源下载，还有大量而丰富的教学相关资讯！" style="width:52.5pt;height:24pt;mso-position-horizontal-relative:page;mso-position-vertical-relative:page">
            <v:imagedata r:id="rId41" o:title="" chromakey="white"/>
          </v:shape>
        </w:pict>
      </w:r>
      <w:r w:rsidRPr="00E902DC">
        <w:rPr>
          <w:kern w:val="0"/>
          <w:szCs w:val="21"/>
        </w:rPr>
        <w:instrText xml:space="preserve"> </w:instrText>
      </w:r>
      <w:r>
        <w:rPr>
          <w:kern w:val="0"/>
          <w:szCs w:val="21"/>
        </w:rPr>
        <w:instrText xml:space="preserve"> \* MERGEFORMAT </w:instrText>
      </w:r>
      <w:r w:rsidRPr="00E902DC">
        <w:rPr>
          <w:kern w:val="0"/>
          <w:szCs w:val="21"/>
        </w:rPr>
        <w:fldChar w:fldCharType="separate"/>
      </w:r>
      <w:r w:rsidRPr="00E902DC">
        <w:pict>
          <v:shape id="_x0000_i1050" type="#_x0000_t75" alt="学科网(www.zxxk.com)--教育资源门户，提供试卷、教案、课件、论文、素材及各类教学资源下载，还有大量而丰富的教学相关资讯！" style="width:52.5pt;height:24pt;mso-position-horizontal-relative:page;mso-position-vertical-relative:page">
            <v:imagedata r:id="rId41" o:title="" chromakey="white"/>
          </v:shape>
        </w:pict>
      </w:r>
      <w:r w:rsidRPr="00E902DC">
        <w:rPr>
          <w:kern w:val="0"/>
          <w:szCs w:val="21"/>
        </w:rPr>
        <w:fldChar w:fldCharType="end"/>
      </w:r>
      <w:r w:rsidRPr="00E902DC">
        <w:rPr>
          <w:kern w:val="0"/>
          <w:szCs w:val="21"/>
        </w:rPr>
        <w:t xml:space="preserve">=0.4 A                                            </w:t>
      </w:r>
      <w:r w:rsidRPr="00E902DC">
        <w:rPr>
          <w:rFonts w:hint="eastAsia"/>
          <w:kern w:val="0"/>
          <w:szCs w:val="21"/>
        </w:rPr>
        <w:t>（</w:t>
      </w:r>
      <w:r w:rsidRPr="00E902DC">
        <w:rPr>
          <w:kern w:val="0"/>
          <w:szCs w:val="21"/>
        </w:rPr>
        <w:t>3</w:t>
      </w:r>
      <w:r w:rsidRPr="00E902DC">
        <w:rPr>
          <w:rFonts w:hint="eastAsia"/>
          <w:kern w:val="0"/>
          <w:szCs w:val="21"/>
        </w:rPr>
        <w:t>分）</w:t>
      </w:r>
    </w:p>
    <w:p w:rsidR="00705E53" w:rsidRPr="00E902DC" w:rsidRDefault="00705E53" w:rsidP="00E902DC">
      <w:pPr>
        <w:snapToGrid w:val="0"/>
        <w:spacing w:line="360" w:lineRule="auto"/>
        <w:ind w:firstLineChars="200" w:firstLine="31680"/>
        <w:rPr>
          <w:szCs w:val="21"/>
        </w:rPr>
      </w:pPr>
      <w:r w:rsidRPr="00E902DC">
        <w:rPr>
          <w:rFonts w:hint="eastAsia"/>
          <w:szCs w:val="21"/>
        </w:rPr>
        <w:t>评分意见：每式的</w:t>
      </w:r>
      <w:r w:rsidRPr="00E902DC">
        <w:rPr>
          <w:szCs w:val="21"/>
        </w:rPr>
        <w:t>3</w:t>
      </w:r>
      <w:r w:rsidRPr="00E902DC">
        <w:rPr>
          <w:rFonts w:hint="eastAsia"/>
          <w:szCs w:val="21"/>
        </w:rPr>
        <w:t>分中公式、带数据、结果各占</w:t>
      </w:r>
      <w:r w:rsidRPr="00E902DC">
        <w:rPr>
          <w:szCs w:val="21"/>
        </w:rPr>
        <w:t>1</w:t>
      </w:r>
      <w:r w:rsidRPr="00E902DC">
        <w:rPr>
          <w:rFonts w:hint="eastAsia"/>
          <w:szCs w:val="21"/>
        </w:rPr>
        <w:t>分。</w:t>
      </w:r>
    </w:p>
    <w:p w:rsidR="00705E53" w:rsidRPr="00E902DC" w:rsidRDefault="00705E53" w:rsidP="00E902DC">
      <w:pPr>
        <w:snapToGrid w:val="0"/>
        <w:spacing w:line="360" w:lineRule="auto"/>
        <w:ind w:firstLineChars="200" w:firstLine="31680"/>
        <w:rPr>
          <w:b/>
          <w:szCs w:val="21"/>
        </w:rPr>
      </w:pPr>
      <w:r w:rsidRPr="00E902DC">
        <w:rPr>
          <w:rFonts w:hint="eastAsia"/>
          <w:b/>
          <w:szCs w:val="21"/>
        </w:rPr>
        <w:t>四、实验与探究题</w:t>
      </w:r>
      <w:r w:rsidRPr="00E902DC">
        <w:rPr>
          <w:b/>
          <w:szCs w:val="21"/>
        </w:rPr>
        <w:t>(</w:t>
      </w:r>
      <w:r w:rsidRPr="00E902DC">
        <w:rPr>
          <w:rFonts w:hint="eastAsia"/>
          <w:b/>
          <w:szCs w:val="21"/>
        </w:rPr>
        <w:t>共</w:t>
      </w:r>
      <w:r w:rsidRPr="00E902DC">
        <w:rPr>
          <w:b/>
          <w:szCs w:val="21"/>
        </w:rPr>
        <w:t>14</w:t>
      </w:r>
      <w:r w:rsidRPr="00E902DC">
        <w:rPr>
          <w:rFonts w:hint="eastAsia"/>
          <w:b/>
          <w:szCs w:val="21"/>
        </w:rPr>
        <w:t>分</w:t>
      </w:r>
      <w:r w:rsidRPr="00E902DC">
        <w:rPr>
          <w:b/>
          <w:szCs w:val="21"/>
        </w:rPr>
        <w:t>)</w:t>
      </w:r>
    </w:p>
    <w:p w:rsidR="00705E53" w:rsidRPr="00E902DC" w:rsidRDefault="00705E53" w:rsidP="00E902DC">
      <w:pPr>
        <w:spacing w:line="360" w:lineRule="auto"/>
        <w:rPr>
          <w:szCs w:val="21"/>
        </w:rPr>
      </w:pPr>
      <w:r w:rsidRPr="00E902DC">
        <w:t xml:space="preserve">    26</w:t>
      </w:r>
      <w:r w:rsidRPr="00E902DC">
        <w:rPr>
          <w:rFonts w:hint="eastAsia"/>
        </w:rPr>
        <w:t>．（</w:t>
      </w:r>
      <w:r w:rsidRPr="00E902DC">
        <w:t>6</w:t>
      </w:r>
      <w:r w:rsidRPr="00E902DC">
        <w:rPr>
          <w:rFonts w:hint="eastAsia"/>
        </w:rPr>
        <w:t>分）（</w:t>
      </w:r>
      <w:r w:rsidRPr="00E902DC">
        <w:t>1</w:t>
      </w:r>
      <w:r w:rsidRPr="00E902DC">
        <w:rPr>
          <w:rFonts w:hint="eastAsia"/>
        </w:rPr>
        <w:t>）</w:t>
      </w:r>
      <w:r w:rsidRPr="00E902DC">
        <w:t>C (2</w:t>
      </w:r>
      <w:r w:rsidRPr="00E902DC">
        <w:rPr>
          <w:rFonts w:hint="eastAsia"/>
        </w:rPr>
        <w:t>分</w:t>
      </w:r>
      <w:r w:rsidRPr="00E902DC">
        <w:t>)</w:t>
      </w:r>
      <w:r w:rsidRPr="00E902DC">
        <w:rPr>
          <w:rFonts w:hAnsi="宋体"/>
          <w:szCs w:val="21"/>
        </w:rPr>
        <w:t xml:space="preserve">    </w:t>
      </w:r>
      <w:r w:rsidRPr="00E902DC">
        <w:rPr>
          <w:rFonts w:hAnsi="宋体" w:hint="eastAsia"/>
          <w:szCs w:val="21"/>
        </w:rPr>
        <w:t>（</w:t>
      </w:r>
      <w:r w:rsidRPr="00E902DC">
        <w:rPr>
          <w:szCs w:val="21"/>
        </w:rPr>
        <w:t>2</w:t>
      </w:r>
      <w:r w:rsidRPr="00E902DC">
        <w:rPr>
          <w:rFonts w:hAnsi="宋体" w:hint="eastAsia"/>
          <w:szCs w:val="21"/>
        </w:rPr>
        <w:t>）</w:t>
      </w:r>
      <w:r w:rsidRPr="00E902DC">
        <w:rPr>
          <w:rFonts w:hint="eastAsia"/>
          <w:szCs w:val="21"/>
        </w:rPr>
        <w:t>缩小（</w:t>
      </w:r>
      <w:r w:rsidRPr="00E902DC">
        <w:rPr>
          <w:szCs w:val="21"/>
        </w:rPr>
        <w:t>2</w:t>
      </w:r>
      <w:r w:rsidRPr="00E902DC">
        <w:rPr>
          <w:rFonts w:hint="eastAsia"/>
          <w:szCs w:val="21"/>
        </w:rPr>
        <w:t>分）</w:t>
      </w:r>
      <w:r w:rsidRPr="00E902DC">
        <w:rPr>
          <w:szCs w:val="21"/>
        </w:rPr>
        <w:t xml:space="preserve">    </w:t>
      </w:r>
      <w:r w:rsidRPr="00E902DC">
        <w:rPr>
          <w:rFonts w:hint="eastAsia"/>
          <w:szCs w:val="21"/>
        </w:rPr>
        <w:t>靠近（</w:t>
      </w:r>
      <w:r w:rsidRPr="00E902DC">
        <w:rPr>
          <w:szCs w:val="21"/>
        </w:rPr>
        <w:t>2</w:t>
      </w:r>
      <w:r w:rsidRPr="00E902DC">
        <w:rPr>
          <w:rFonts w:hint="eastAsia"/>
          <w:szCs w:val="21"/>
        </w:rPr>
        <w:t>分）</w:t>
      </w:r>
    </w:p>
    <w:p w:rsidR="00705E53" w:rsidRPr="00E902DC" w:rsidRDefault="00705E53" w:rsidP="00E902DC">
      <w:pPr>
        <w:spacing w:line="360" w:lineRule="auto"/>
        <w:ind w:firstLine="420"/>
        <w:rPr>
          <w:szCs w:val="21"/>
        </w:rPr>
      </w:pPr>
      <w:r w:rsidRPr="00E902DC">
        <w:rPr>
          <w:rFonts w:hAnsi="宋体"/>
          <w:szCs w:val="21"/>
        </w:rPr>
        <w:t>27</w:t>
      </w:r>
      <w:r w:rsidRPr="00E902DC">
        <w:rPr>
          <w:rFonts w:hAnsi="宋体" w:hint="eastAsia"/>
          <w:szCs w:val="21"/>
        </w:rPr>
        <w:t>．（</w:t>
      </w:r>
      <w:r w:rsidRPr="00E902DC">
        <w:rPr>
          <w:rFonts w:hAnsi="宋体"/>
          <w:szCs w:val="21"/>
        </w:rPr>
        <w:t>8</w:t>
      </w:r>
      <w:r w:rsidRPr="00E902DC">
        <w:rPr>
          <w:rFonts w:hAnsi="宋体" w:hint="eastAsia"/>
          <w:szCs w:val="21"/>
        </w:rPr>
        <w:t>分）</w:t>
      </w:r>
      <w:r w:rsidRPr="00E902DC">
        <w:rPr>
          <w:rFonts w:hAnsi="宋体"/>
          <w:szCs w:val="21"/>
        </w:rPr>
        <w:t xml:space="preserve">(1) </w:t>
      </w:r>
      <w:r w:rsidRPr="00E902DC">
        <w:rPr>
          <w:rFonts w:hAnsi="宋体" w:hint="eastAsia"/>
          <w:szCs w:val="21"/>
        </w:rPr>
        <w:t>断开</w:t>
      </w:r>
      <w:r w:rsidRPr="00E902DC">
        <w:rPr>
          <w:szCs w:val="21"/>
        </w:rPr>
        <w:t>(2</w:t>
      </w:r>
      <w:r w:rsidRPr="00E902DC">
        <w:rPr>
          <w:rFonts w:hAnsi="宋体" w:hint="eastAsia"/>
          <w:szCs w:val="21"/>
        </w:rPr>
        <w:t>分</w:t>
      </w:r>
      <w:r w:rsidRPr="00E902DC">
        <w:rPr>
          <w:rFonts w:hAnsi="宋体"/>
          <w:szCs w:val="21"/>
        </w:rPr>
        <w:t xml:space="preserve">)   </w:t>
      </w:r>
      <w:r w:rsidRPr="00E902DC">
        <w:rPr>
          <w:rFonts w:hAnsi="宋体"/>
          <w:bCs/>
          <w:szCs w:val="21"/>
        </w:rPr>
        <w:t xml:space="preserve"> (2)</w:t>
      </w:r>
      <w:r w:rsidRPr="00E902DC">
        <w:rPr>
          <w:rFonts w:hAnsi="宋体"/>
          <w:bCs/>
          <w:szCs w:val="21"/>
        </w:rPr>
        <w:fldChar w:fldCharType="begin"/>
      </w:r>
      <w:r w:rsidRPr="00E902DC">
        <w:rPr>
          <w:rFonts w:hAnsi="宋体"/>
          <w:bCs/>
          <w:szCs w:val="21"/>
        </w:rPr>
        <w:instrText xml:space="preserve"> = 2 \* GB3 </w:instrText>
      </w:r>
      <w:r w:rsidRPr="00E902DC">
        <w:rPr>
          <w:rFonts w:hAnsi="宋体"/>
          <w:bCs/>
          <w:szCs w:val="21"/>
        </w:rPr>
        <w:fldChar w:fldCharType="separate"/>
      </w:r>
      <w:r w:rsidRPr="00E902DC">
        <w:rPr>
          <w:rFonts w:hAnsi="宋体" w:hint="eastAsia"/>
          <w:bCs/>
          <w:noProof/>
          <w:szCs w:val="21"/>
          <w:lang w:val="en-US" w:eastAsia="zh-CN"/>
        </w:rPr>
        <w:t>②</w:t>
      </w:r>
      <w:r w:rsidRPr="00E902DC">
        <w:rPr>
          <w:rFonts w:hAnsi="宋体"/>
          <w:bCs/>
          <w:szCs w:val="21"/>
        </w:rPr>
        <w:fldChar w:fldCharType="end"/>
      </w:r>
      <w:r w:rsidRPr="00E902DC">
        <w:rPr>
          <w:rFonts w:hAnsi="宋体" w:hint="eastAsia"/>
          <w:bCs/>
          <w:szCs w:val="21"/>
        </w:rPr>
        <w:t>右</w:t>
      </w:r>
      <w:r w:rsidRPr="00E902DC">
        <w:rPr>
          <w:szCs w:val="21"/>
        </w:rPr>
        <w:t>(2</w:t>
      </w:r>
      <w:r w:rsidRPr="00E902DC">
        <w:rPr>
          <w:rFonts w:hAnsi="宋体" w:hint="eastAsia"/>
          <w:szCs w:val="21"/>
        </w:rPr>
        <w:t>分</w:t>
      </w:r>
      <w:r w:rsidRPr="00E902DC">
        <w:rPr>
          <w:szCs w:val="21"/>
        </w:rPr>
        <w:t>)</w:t>
      </w:r>
      <w:r w:rsidRPr="00E902DC">
        <w:rPr>
          <w:bCs/>
          <w:szCs w:val="21"/>
        </w:rPr>
        <w:t xml:space="preserve">     1.5 </w:t>
      </w:r>
      <w:r w:rsidRPr="00E902DC">
        <w:rPr>
          <w:szCs w:val="21"/>
        </w:rPr>
        <w:t>(2</w:t>
      </w:r>
      <w:r w:rsidRPr="00E902DC">
        <w:rPr>
          <w:rFonts w:hAnsi="宋体" w:hint="eastAsia"/>
          <w:szCs w:val="21"/>
        </w:rPr>
        <w:t>分</w:t>
      </w:r>
      <w:r w:rsidRPr="00E902DC">
        <w:rPr>
          <w:szCs w:val="21"/>
        </w:rPr>
        <w:t xml:space="preserve">)   </w:t>
      </w:r>
      <w:r w:rsidRPr="00E902DC">
        <w:rPr>
          <w:bCs/>
          <w:szCs w:val="21"/>
        </w:rPr>
        <w:t xml:space="preserve"> </w:t>
      </w:r>
      <w:r w:rsidRPr="00E902DC">
        <w:rPr>
          <w:bCs/>
          <w:szCs w:val="21"/>
        </w:rPr>
        <w:fldChar w:fldCharType="begin"/>
      </w:r>
      <w:r w:rsidRPr="00E902DC">
        <w:rPr>
          <w:bCs/>
          <w:szCs w:val="21"/>
        </w:rPr>
        <w:instrText xml:space="preserve"> = 3 \* GB3 </w:instrText>
      </w:r>
      <w:r w:rsidRPr="00E902DC">
        <w:rPr>
          <w:bCs/>
          <w:szCs w:val="21"/>
        </w:rPr>
        <w:fldChar w:fldCharType="separate"/>
      </w:r>
      <w:r w:rsidRPr="00E902DC">
        <w:rPr>
          <w:rFonts w:hint="eastAsia"/>
          <w:bCs/>
          <w:noProof/>
          <w:szCs w:val="21"/>
          <w:lang w:val="en-US" w:eastAsia="zh-CN"/>
        </w:rPr>
        <w:t>③</w:t>
      </w:r>
      <w:r w:rsidRPr="00E902DC">
        <w:rPr>
          <w:bCs/>
          <w:szCs w:val="21"/>
        </w:rPr>
        <w:fldChar w:fldCharType="end"/>
      </w:r>
      <w:r w:rsidRPr="00E902DC">
        <w:rPr>
          <w:bCs/>
          <w:szCs w:val="21"/>
        </w:rPr>
        <w:t xml:space="preserve">B </w:t>
      </w:r>
      <w:r w:rsidRPr="00E902DC">
        <w:rPr>
          <w:szCs w:val="21"/>
        </w:rPr>
        <w:t>(2</w:t>
      </w:r>
      <w:r w:rsidRPr="00E902DC">
        <w:rPr>
          <w:rFonts w:hAnsi="宋体" w:hint="eastAsia"/>
          <w:szCs w:val="21"/>
        </w:rPr>
        <w:t>分</w:t>
      </w:r>
      <w:r w:rsidRPr="00E902DC">
        <w:rPr>
          <w:szCs w:val="21"/>
        </w:rPr>
        <w:t>)</w:t>
      </w:r>
      <w:r w:rsidRPr="00E902DC">
        <w:rPr>
          <w:bCs/>
          <w:szCs w:val="21"/>
        </w:rPr>
        <w:t xml:space="preserve"> </w:t>
      </w:r>
    </w:p>
    <w:p w:rsidR="00705E53" w:rsidRPr="00E902DC" w:rsidRDefault="00705E53" w:rsidP="00E902DC">
      <w:pPr>
        <w:spacing w:line="360" w:lineRule="auto"/>
      </w:pPr>
    </w:p>
    <w:p w:rsidR="00705E53" w:rsidRPr="00E902DC" w:rsidRDefault="00705E53" w:rsidP="00E902DC">
      <w:pPr>
        <w:spacing w:line="360" w:lineRule="auto"/>
        <w:ind w:firstLine="435"/>
        <w:jc w:val="center"/>
        <w:rPr>
          <w:b/>
          <w:sz w:val="28"/>
          <w:szCs w:val="28"/>
        </w:rPr>
      </w:pPr>
      <w:r w:rsidRPr="00E902DC">
        <w:rPr>
          <w:b/>
          <w:sz w:val="28"/>
          <w:szCs w:val="28"/>
        </w:rPr>
        <w:t xml:space="preserve">B </w:t>
      </w:r>
      <w:r w:rsidRPr="00E902DC">
        <w:rPr>
          <w:rFonts w:hint="eastAsia"/>
          <w:b/>
          <w:sz w:val="28"/>
          <w:szCs w:val="28"/>
        </w:rPr>
        <w:t>卷（共</w:t>
      </w:r>
      <w:r w:rsidRPr="00E902DC">
        <w:rPr>
          <w:b/>
          <w:sz w:val="28"/>
          <w:szCs w:val="28"/>
        </w:rPr>
        <w:t xml:space="preserve">20 </w:t>
      </w:r>
      <w:r w:rsidRPr="00E902DC">
        <w:rPr>
          <w:rFonts w:hint="eastAsia"/>
          <w:b/>
          <w:sz w:val="28"/>
          <w:szCs w:val="28"/>
        </w:rPr>
        <w:t>分）</w:t>
      </w:r>
    </w:p>
    <w:p w:rsidR="00705E53" w:rsidRPr="00E902DC" w:rsidRDefault="00705E53" w:rsidP="00E902DC">
      <w:pPr>
        <w:snapToGrid w:val="0"/>
        <w:spacing w:line="360" w:lineRule="auto"/>
        <w:ind w:firstLineChars="200" w:firstLine="31680"/>
        <w:rPr>
          <w:b/>
          <w:szCs w:val="21"/>
        </w:rPr>
      </w:pPr>
      <w:r w:rsidRPr="00E902DC">
        <w:rPr>
          <w:rFonts w:hint="eastAsia"/>
          <w:b/>
          <w:szCs w:val="21"/>
        </w:rPr>
        <w:t>一、选择题（每题</w:t>
      </w:r>
      <w:r w:rsidRPr="00E902DC">
        <w:rPr>
          <w:b/>
          <w:szCs w:val="21"/>
        </w:rPr>
        <w:t>2</w:t>
      </w:r>
      <w:r w:rsidRPr="00E902DC">
        <w:rPr>
          <w:rFonts w:hint="eastAsia"/>
          <w:b/>
          <w:szCs w:val="21"/>
        </w:rPr>
        <w:t>分，共</w:t>
      </w:r>
      <w:r w:rsidRPr="00E902DC">
        <w:rPr>
          <w:b/>
          <w:szCs w:val="21"/>
        </w:rPr>
        <w:t>10</w:t>
      </w:r>
      <w:r w:rsidRPr="00E902DC">
        <w:rPr>
          <w:rFonts w:hint="eastAsia"/>
          <w:b/>
          <w:szCs w:val="21"/>
        </w:rPr>
        <w:t>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00"/>
        <w:gridCol w:w="1200"/>
        <w:gridCol w:w="1200"/>
        <w:gridCol w:w="1200"/>
        <w:gridCol w:w="1200"/>
        <w:gridCol w:w="1200"/>
      </w:tblGrid>
      <w:tr w:rsidR="00705E53" w:rsidRPr="00E902DC" w:rsidTr="00ED3BEF">
        <w:trPr>
          <w:trHeight w:val="403"/>
        </w:trPr>
        <w:tc>
          <w:tcPr>
            <w:tcW w:w="1200" w:type="dxa"/>
          </w:tcPr>
          <w:p w:rsidR="00705E53" w:rsidRPr="00E902DC" w:rsidRDefault="00705E53" w:rsidP="00ED3BEF">
            <w:pPr>
              <w:snapToGrid w:val="0"/>
              <w:spacing w:line="360" w:lineRule="auto"/>
              <w:jc w:val="center"/>
              <w:rPr>
                <w:szCs w:val="21"/>
              </w:rPr>
            </w:pPr>
            <w:r w:rsidRPr="00E902DC">
              <w:rPr>
                <w:rFonts w:hint="eastAsia"/>
                <w:szCs w:val="21"/>
              </w:rPr>
              <w:t>题号</w:t>
            </w:r>
          </w:p>
        </w:tc>
        <w:tc>
          <w:tcPr>
            <w:tcW w:w="1200" w:type="dxa"/>
          </w:tcPr>
          <w:p w:rsidR="00705E53" w:rsidRPr="00E902DC" w:rsidRDefault="00705E53" w:rsidP="00ED3BEF">
            <w:pPr>
              <w:snapToGrid w:val="0"/>
              <w:spacing w:line="360" w:lineRule="auto"/>
              <w:jc w:val="center"/>
              <w:rPr>
                <w:szCs w:val="21"/>
              </w:rPr>
            </w:pPr>
            <w:r w:rsidRPr="00E902DC">
              <w:rPr>
                <w:szCs w:val="21"/>
              </w:rPr>
              <w:t>1</w:t>
            </w:r>
          </w:p>
        </w:tc>
        <w:tc>
          <w:tcPr>
            <w:tcW w:w="1200" w:type="dxa"/>
          </w:tcPr>
          <w:p w:rsidR="00705E53" w:rsidRPr="00E902DC" w:rsidRDefault="00705E53" w:rsidP="00ED3BEF">
            <w:pPr>
              <w:snapToGrid w:val="0"/>
              <w:spacing w:line="360" w:lineRule="auto"/>
              <w:jc w:val="center"/>
              <w:rPr>
                <w:szCs w:val="21"/>
              </w:rPr>
            </w:pPr>
            <w:r w:rsidRPr="00E902DC">
              <w:rPr>
                <w:szCs w:val="21"/>
              </w:rPr>
              <w:t>2</w:t>
            </w:r>
          </w:p>
        </w:tc>
        <w:tc>
          <w:tcPr>
            <w:tcW w:w="1200" w:type="dxa"/>
          </w:tcPr>
          <w:p w:rsidR="00705E53" w:rsidRPr="00E902DC" w:rsidRDefault="00705E53" w:rsidP="00ED3BEF">
            <w:pPr>
              <w:snapToGrid w:val="0"/>
              <w:spacing w:line="360" w:lineRule="auto"/>
              <w:jc w:val="center"/>
              <w:rPr>
                <w:szCs w:val="21"/>
              </w:rPr>
            </w:pPr>
            <w:r w:rsidRPr="00E902DC">
              <w:rPr>
                <w:szCs w:val="21"/>
              </w:rPr>
              <w:t>3</w:t>
            </w:r>
          </w:p>
        </w:tc>
        <w:tc>
          <w:tcPr>
            <w:tcW w:w="1200" w:type="dxa"/>
          </w:tcPr>
          <w:p w:rsidR="00705E53" w:rsidRPr="00E902DC" w:rsidRDefault="00705E53" w:rsidP="00ED3BEF">
            <w:pPr>
              <w:snapToGrid w:val="0"/>
              <w:spacing w:line="360" w:lineRule="auto"/>
              <w:jc w:val="center"/>
              <w:rPr>
                <w:szCs w:val="21"/>
              </w:rPr>
            </w:pPr>
            <w:r w:rsidRPr="00E902DC">
              <w:rPr>
                <w:szCs w:val="21"/>
              </w:rPr>
              <w:t>4</w:t>
            </w:r>
          </w:p>
        </w:tc>
        <w:tc>
          <w:tcPr>
            <w:tcW w:w="1200" w:type="dxa"/>
          </w:tcPr>
          <w:p w:rsidR="00705E53" w:rsidRPr="00E902DC" w:rsidRDefault="00705E53" w:rsidP="00ED3BEF">
            <w:pPr>
              <w:snapToGrid w:val="0"/>
              <w:spacing w:line="360" w:lineRule="auto"/>
              <w:jc w:val="center"/>
              <w:rPr>
                <w:szCs w:val="21"/>
              </w:rPr>
            </w:pPr>
            <w:r w:rsidRPr="00E902DC">
              <w:rPr>
                <w:szCs w:val="21"/>
              </w:rPr>
              <w:t>5</w:t>
            </w:r>
          </w:p>
        </w:tc>
      </w:tr>
      <w:tr w:rsidR="00705E53" w:rsidRPr="00E902DC" w:rsidTr="00ED3BEF">
        <w:trPr>
          <w:trHeight w:val="403"/>
        </w:trPr>
        <w:tc>
          <w:tcPr>
            <w:tcW w:w="1200" w:type="dxa"/>
          </w:tcPr>
          <w:p w:rsidR="00705E53" w:rsidRPr="00E902DC" w:rsidRDefault="00705E53" w:rsidP="00ED3BEF">
            <w:pPr>
              <w:snapToGrid w:val="0"/>
              <w:spacing w:line="360" w:lineRule="auto"/>
              <w:jc w:val="center"/>
              <w:rPr>
                <w:szCs w:val="21"/>
              </w:rPr>
            </w:pPr>
            <w:r w:rsidRPr="00E902DC">
              <w:rPr>
                <w:rFonts w:hint="eastAsia"/>
                <w:szCs w:val="21"/>
              </w:rPr>
              <w:t>答案</w:t>
            </w:r>
          </w:p>
        </w:tc>
        <w:tc>
          <w:tcPr>
            <w:tcW w:w="1200" w:type="dxa"/>
          </w:tcPr>
          <w:p w:rsidR="00705E53" w:rsidRPr="00E902DC" w:rsidRDefault="00705E53" w:rsidP="00ED3BEF">
            <w:pPr>
              <w:snapToGrid w:val="0"/>
              <w:spacing w:line="360" w:lineRule="auto"/>
              <w:jc w:val="center"/>
              <w:rPr>
                <w:szCs w:val="21"/>
              </w:rPr>
            </w:pPr>
            <w:r w:rsidRPr="00E902DC">
              <w:rPr>
                <w:szCs w:val="21"/>
              </w:rPr>
              <w:t>D</w:t>
            </w:r>
          </w:p>
        </w:tc>
        <w:tc>
          <w:tcPr>
            <w:tcW w:w="1200" w:type="dxa"/>
          </w:tcPr>
          <w:p w:rsidR="00705E53" w:rsidRPr="00E902DC" w:rsidRDefault="00705E53" w:rsidP="00ED3BEF">
            <w:pPr>
              <w:snapToGrid w:val="0"/>
              <w:spacing w:line="360" w:lineRule="auto"/>
              <w:jc w:val="center"/>
              <w:rPr>
                <w:szCs w:val="21"/>
              </w:rPr>
            </w:pPr>
            <w:r w:rsidRPr="00E902DC">
              <w:rPr>
                <w:szCs w:val="21"/>
              </w:rPr>
              <w:t>A</w:t>
            </w:r>
          </w:p>
        </w:tc>
        <w:tc>
          <w:tcPr>
            <w:tcW w:w="1200" w:type="dxa"/>
          </w:tcPr>
          <w:p w:rsidR="00705E53" w:rsidRPr="00E902DC" w:rsidRDefault="00705E53" w:rsidP="00ED3BEF">
            <w:pPr>
              <w:snapToGrid w:val="0"/>
              <w:spacing w:line="360" w:lineRule="auto"/>
              <w:jc w:val="center"/>
              <w:rPr>
                <w:szCs w:val="21"/>
              </w:rPr>
            </w:pPr>
            <w:r w:rsidRPr="00E902DC">
              <w:rPr>
                <w:szCs w:val="21"/>
              </w:rPr>
              <w:t>C</w:t>
            </w:r>
            <w:r w:rsidRPr="00E902DC">
              <w:rPr>
                <w:sz w:val="4"/>
                <w:szCs w:val="21"/>
              </w:rPr>
              <w:t>[</w:t>
            </w:r>
            <w:r w:rsidRPr="00E902DC">
              <w:rPr>
                <w:rFonts w:hint="eastAsia"/>
                <w:sz w:val="4"/>
                <w:szCs w:val="21"/>
              </w:rPr>
              <w:t>来源</w:t>
            </w:r>
            <w:r w:rsidRPr="00E902DC">
              <w:rPr>
                <w:sz w:val="4"/>
                <w:szCs w:val="21"/>
              </w:rPr>
              <w:t>:</w:t>
            </w:r>
            <w:r w:rsidRPr="00E902DC">
              <w:rPr>
                <w:rFonts w:hint="eastAsia"/>
                <w:sz w:val="4"/>
                <w:szCs w:val="21"/>
              </w:rPr>
              <w:t>学科网</w:t>
            </w:r>
            <w:r w:rsidRPr="00E902DC">
              <w:rPr>
                <w:sz w:val="4"/>
                <w:szCs w:val="21"/>
              </w:rPr>
              <w:t>]</w:t>
            </w:r>
          </w:p>
        </w:tc>
        <w:tc>
          <w:tcPr>
            <w:tcW w:w="1200" w:type="dxa"/>
          </w:tcPr>
          <w:p w:rsidR="00705E53" w:rsidRPr="00E902DC" w:rsidRDefault="00705E53" w:rsidP="00ED3BEF">
            <w:pPr>
              <w:snapToGrid w:val="0"/>
              <w:spacing w:line="360" w:lineRule="auto"/>
              <w:jc w:val="center"/>
              <w:rPr>
                <w:szCs w:val="21"/>
              </w:rPr>
            </w:pPr>
            <w:r w:rsidRPr="00E902DC">
              <w:rPr>
                <w:szCs w:val="21"/>
              </w:rPr>
              <w:t>AB</w:t>
            </w:r>
          </w:p>
        </w:tc>
        <w:tc>
          <w:tcPr>
            <w:tcW w:w="1200" w:type="dxa"/>
          </w:tcPr>
          <w:p w:rsidR="00705E53" w:rsidRPr="00E902DC" w:rsidRDefault="00705E53" w:rsidP="00ED3BEF">
            <w:pPr>
              <w:snapToGrid w:val="0"/>
              <w:spacing w:line="360" w:lineRule="auto"/>
              <w:jc w:val="center"/>
              <w:rPr>
                <w:szCs w:val="21"/>
              </w:rPr>
            </w:pPr>
            <w:r w:rsidRPr="00E902DC">
              <w:rPr>
                <w:szCs w:val="21"/>
              </w:rPr>
              <w:t>BD</w:t>
            </w:r>
          </w:p>
        </w:tc>
      </w:tr>
    </w:tbl>
    <w:p w:rsidR="00705E53" w:rsidRPr="00E902DC" w:rsidRDefault="00705E53" w:rsidP="00705E53">
      <w:pPr>
        <w:snapToGrid w:val="0"/>
        <w:spacing w:line="360" w:lineRule="auto"/>
        <w:ind w:firstLineChars="196" w:firstLine="31680"/>
        <w:rPr>
          <w:b/>
          <w:szCs w:val="21"/>
        </w:rPr>
      </w:pPr>
      <w:r w:rsidRPr="00E902DC">
        <w:rPr>
          <w:rFonts w:hint="eastAsia"/>
          <w:b/>
          <w:szCs w:val="21"/>
        </w:rPr>
        <w:t>二、综合题</w:t>
      </w:r>
      <w:r w:rsidRPr="00E902DC">
        <w:rPr>
          <w:b/>
          <w:szCs w:val="21"/>
        </w:rPr>
        <w:t>(10</w:t>
      </w:r>
      <w:r w:rsidRPr="00E902DC">
        <w:rPr>
          <w:rFonts w:hint="eastAsia"/>
          <w:b/>
          <w:szCs w:val="21"/>
        </w:rPr>
        <w:t>分）</w:t>
      </w:r>
    </w:p>
    <w:p w:rsidR="00705E53" w:rsidRPr="00E902DC" w:rsidRDefault="00705E53" w:rsidP="00E902DC">
      <w:pPr>
        <w:spacing w:line="360" w:lineRule="auto"/>
        <w:ind w:firstLineChars="200" w:firstLine="31680"/>
      </w:pPr>
      <w:r w:rsidRPr="00E902DC">
        <w:t>6</w:t>
      </w:r>
      <w:r w:rsidRPr="00E902DC">
        <w:rPr>
          <w:rFonts w:hint="eastAsia"/>
        </w:rPr>
        <w:t>．（</w:t>
      </w:r>
      <w:r w:rsidRPr="00E902DC">
        <w:t>4</w:t>
      </w:r>
      <w:r w:rsidRPr="00E902DC">
        <w:rPr>
          <w:rFonts w:hint="eastAsia"/>
        </w:rPr>
        <w:t>分）（</w:t>
      </w:r>
      <w:r w:rsidRPr="00E902DC">
        <w:t>1</w:t>
      </w:r>
      <w:r w:rsidRPr="00E902DC">
        <w:rPr>
          <w:rFonts w:hint="eastAsia"/>
        </w:rPr>
        <w:t>）</w:t>
      </w:r>
      <w:r w:rsidRPr="00E902DC">
        <w:t>C(</w:t>
      </w:r>
      <w:r w:rsidRPr="00E902DC">
        <w:rPr>
          <w:rFonts w:hint="eastAsia"/>
        </w:rPr>
        <w:t>或乙</w:t>
      </w:r>
      <w:r w:rsidRPr="00E902DC">
        <w:rPr>
          <w:rFonts w:hint="eastAsia"/>
          <w:szCs w:val="21"/>
        </w:rPr>
        <w:t>、或</w:t>
      </w:r>
      <w:r w:rsidRPr="00E902DC">
        <w:rPr>
          <w:szCs w:val="21"/>
        </w:rPr>
        <w:t xml:space="preserve">50 Ω) </w:t>
      </w:r>
      <w:r w:rsidRPr="00E902DC">
        <w:t>(1</w:t>
      </w:r>
      <w:r w:rsidRPr="00E902DC">
        <w:rPr>
          <w:rFonts w:hint="eastAsia"/>
        </w:rPr>
        <w:t>分</w:t>
      </w:r>
      <w:r w:rsidRPr="00E902DC">
        <w:t xml:space="preserve">) </w:t>
      </w:r>
      <w:r w:rsidRPr="00E902DC">
        <w:rPr>
          <w:rFonts w:hint="eastAsia"/>
        </w:rPr>
        <w:t>（</w:t>
      </w:r>
      <w:r w:rsidRPr="00E902DC">
        <w:t>2</w:t>
      </w:r>
      <w:r w:rsidRPr="00E902DC">
        <w:rPr>
          <w:rFonts w:hint="eastAsia"/>
        </w:rPr>
        <w:t>）</w:t>
      </w:r>
      <w:r w:rsidRPr="00E902DC">
        <w:rPr>
          <w:i/>
        </w:rPr>
        <w:t>b</w:t>
      </w:r>
      <w:r w:rsidRPr="00E902DC">
        <w:rPr>
          <w:rFonts w:hint="eastAsia"/>
        </w:rPr>
        <w:t>至</w:t>
      </w:r>
      <w:r w:rsidRPr="00E902DC">
        <w:rPr>
          <w:i/>
        </w:rPr>
        <w:t>a</w:t>
      </w:r>
      <w:r w:rsidRPr="00E902DC">
        <w:rPr>
          <w:rFonts w:hint="eastAsia"/>
        </w:rPr>
        <w:t>（</w:t>
      </w:r>
      <w:r w:rsidRPr="00E902DC">
        <w:t>1</w:t>
      </w:r>
      <w:r w:rsidRPr="00E902DC">
        <w:rPr>
          <w:rFonts w:hint="eastAsia"/>
        </w:rPr>
        <w:t>分）</w:t>
      </w:r>
      <w:r w:rsidRPr="00E902DC">
        <w:t xml:space="preserve"> 50</w:t>
      </w:r>
      <w:r w:rsidRPr="00E902DC">
        <w:rPr>
          <w:rFonts w:hint="eastAsia"/>
        </w:rPr>
        <w:t>（</w:t>
      </w:r>
      <w:r w:rsidRPr="00E902DC">
        <w:t>2</w:t>
      </w:r>
      <w:r w:rsidRPr="00E902DC">
        <w:rPr>
          <w:rFonts w:hint="eastAsia"/>
        </w:rPr>
        <w:t>分）</w:t>
      </w:r>
    </w:p>
    <w:p w:rsidR="00705E53" w:rsidRPr="00E902DC" w:rsidRDefault="00705E53" w:rsidP="00E902DC">
      <w:pPr>
        <w:spacing w:line="360" w:lineRule="auto"/>
        <w:ind w:firstLineChars="200" w:firstLine="31680"/>
      </w:pPr>
      <w:r w:rsidRPr="00E902DC">
        <w:t>7</w:t>
      </w:r>
      <w:r w:rsidRPr="00E902DC">
        <w:rPr>
          <w:rFonts w:hint="eastAsia"/>
        </w:rPr>
        <w:t>．（</w:t>
      </w:r>
      <w:r w:rsidRPr="00E902DC">
        <w:t>6</w:t>
      </w:r>
      <w:r w:rsidRPr="00E902DC">
        <w:rPr>
          <w:rFonts w:hint="eastAsia"/>
        </w:rPr>
        <w:t>分）解：</w:t>
      </w:r>
      <w:r w:rsidRPr="00E902DC">
        <w:t>(1)</w:t>
      </w:r>
      <w:r w:rsidRPr="00E902DC">
        <w:rPr>
          <w:iCs/>
          <w:szCs w:val="21"/>
        </w:rPr>
        <w:t xml:space="preserve"> </w:t>
      </w:r>
      <w:r w:rsidRPr="00E902DC">
        <w:rPr>
          <w:rFonts w:hint="eastAsia"/>
          <w:iCs/>
          <w:szCs w:val="21"/>
        </w:rPr>
        <w:t>在</w:t>
      </w:r>
      <w:r w:rsidRPr="00E902DC">
        <w:rPr>
          <w:iCs/>
          <w:szCs w:val="21"/>
        </w:rPr>
        <w:t>4~6 s</w:t>
      </w:r>
      <w:r w:rsidRPr="00E902DC">
        <w:rPr>
          <w:rFonts w:hint="eastAsia"/>
          <w:iCs/>
          <w:szCs w:val="21"/>
        </w:rPr>
        <w:t>内，</w:t>
      </w:r>
      <w:r w:rsidRPr="00E902DC">
        <w:rPr>
          <w:i/>
        </w:rPr>
        <w:t>G</w:t>
      </w:r>
      <w:r w:rsidRPr="00E902DC">
        <w:rPr>
          <w:i/>
          <w:vertAlign w:val="subscript"/>
        </w:rPr>
        <w:t>B</w:t>
      </w:r>
      <w:r w:rsidRPr="00E902DC">
        <w:rPr>
          <w:i/>
        </w:rPr>
        <w:t>=</w:t>
      </w:r>
      <w:r w:rsidRPr="00E902DC">
        <w:t>27 N</w:t>
      </w:r>
      <w:r w:rsidRPr="00E902DC">
        <w:rPr>
          <w:rFonts w:hint="eastAsia"/>
        </w:rPr>
        <w:t>，</w:t>
      </w:r>
      <w:r w:rsidRPr="00E902DC">
        <w:rPr>
          <w:i/>
        </w:rPr>
        <w:t>A</w:t>
      </w:r>
      <w:r w:rsidRPr="00E902DC">
        <w:rPr>
          <w:rFonts w:hint="eastAsia"/>
        </w:rPr>
        <w:t>和</w:t>
      </w:r>
      <w:r w:rsidRPr="00E902DC">
        <w:rPr>
          <w:i/>
        </w:rPr>
        <w:t>B</w:t>
      </w:r>
      <w:r w:rsidRPr="00E902DC">
        <w:rPr>
          <w:rFonts w:hint="eastAsia"/>
        </w:rPr>
        <w:t>均做匀速运动</w:t>
      </w:r>
      <w:r w:rsidRPr="00E902DC">
        <w:t>,</w:t>
      </w:r>
      <w:r w:rsidRPr="00E902DC">
        <w:rPr>
          <w:i/>
        </w:rPr>
        <w:t xml:space="preserve"> A</w:t>
      </w:r>
      <w:r w:rsidRPr="00E902DC">
        <w:rPr>
          <w:rFonts w:hint="eastAsia"/>
        </w:rPr>
        <w:t>向左滑行的距离</w:t>
      </w:r>
      <w:r w:rsidRPr="00E902DC">
        <w:rPr>
          <w:i/>
        </w:rPr>
        <w:t>s</w:t>
      </w:r>
      <w:r w:rsidRPr="00E902DC">
        <w:rPr>
          <w:vertAlign w:val="subscript"/>
        </w:rPr>
        <w:t>3</w:t>
      </w:r>
      <w:r w:rsidRPr="00E902DC">
        <w:t>=4 m</w:t>
      </w:r>
    </w:p>
    <w:p w:rsidR="00705E53" w:rsidRPr="00E902DC" w:rsidRDefault="00705E53" w:rsidP="00E902DC">
      <w:pPr>
        <w:spacing w:line="360" w:lineRule="auto"/>
        <w:ind w:firstLineChars="200" w:firstLine="31680"/>
      </w:pPr>
      <w:r w:rsidRPr="00E902DC">
        <w:rPr>
          <w:i/>
        </w:rPr>
        <w:t>A</w:t>
      </w:r>
      <w:r w:rsidRPr="00E902DC">
        <w:rPr>
          <w:rFonts w:hint="eastAsia"/>
        </w:rPr>
        <w:t>受水平绳的拉力</w:t>
      </w:r>
      <w:r w:rsidRPr="00E902DC">
        <w:rPr>
          <w:i/>
        </w:rPr>
        <w:t>F</w:t>
      </w:r>
      <w:r w:rsidRPr="00E902DC">
        <w:rPr>
          <w:vertAlign w:val="subscript"/>
        </w:rPr>
        <w:t>3</w:t>
      </w:r>
      <w:r w:rsidRPr="00E902DC">
        <w:rPr>
          <w:i/>
        </w:rPr>
        <w:t>=</w:t>
      </w:r>
      <w:r w:rsidRPr="00E902DC">
        <w:rPr>
          <w:rFonts w:hint="eastAsia"/>
        </w:rPr>
        <w:t>（</w:t>
      </w:r>
      <w:r w:rsidRPr="00E902DC">
        <w:rPr>
          <w:i/>
        </w:rPr>
        <w:t>G</w:t>
      </w:r>
      <w:r w:rsidRPr="00E902DC">
        <w:rPr>
          <w:i/>
          <w:vertAlign w:val="subscript"/>
        </w:rPr>
        <w:t>B</w:t>
      </w:r>
      <w:r w:rsidRPr="00E902DC">
        <w:t xml:space="preserve"> +</w:t>
      </w:r>
      <w:r w:rsidRPr="00E902DC">
        <w:rPr>
          <w:i/>
        </w:rPr>
        <w:t xml:space="preserve"> G</w:t>
      </w:r>
      <w:r w:rsidRPr="00E902DC">
        <w:rPr>
          <w:rFonts w:hint="eastAsia"/>
        </w:rPr>
        <w:t>）</w:t>
      </w:r>
      <w:r w:rsidRPr="00E902DC">
        <w:t xml:space="preserve">/2=18.5 N                           </w:t>
      </w:r>
      <w:r w:rsidRPr="00E902DC">
        <w:rPr>
          <w:rFonts w:hint="eastAsia"/>
        </w:rPr>
        <w:t>（</w:t>
      </w:r>
      <w:r w:rsidRPr="00E902DC">
        <w:t>1</w:t>
      </w:r>
      <w:r w:rsidRPr="00E902DC">
        <w:rPr>
          <w:rFonts w:hint="eastAsia"/>
        </w:rPr>
        <w:t>分）</w:t>
      </w:r>
    </w:p>
    <w:p w:rsidR="00705E53" w:rsidRPr="00E902DC" w:rsidRDefault="00705E53" w:rsidP="00E902DC">
      <w:pPr>
        <w:spacing w:line="360" w:lineRule="auto"/>
        <w:ind w:firstLineChars="200" w:firstLine="31680"/>
      </w:pPr>
      <w:r w:rsidRPr="00E902DC">
        <w:rPr>
          <w:i/>
          <w:iCs/>
          <w:szCs w:val="21"/>
        </w:rPr>
        <w:t>W</w:t>
      </w:r>
      <w:r w:rsidRPr="00E902DC">
        <w:rPr>
          <w:i/>
        </w:rPr>
        <w:t xml:space="preserve"> </w:t>
      </w:r>
      <w:r w:rsidRPr="00E902DC">
        <w:rPr>
          <w:i/>
          <w:vertAlign w:val="subscript"/>
        </w:rPr>
        <w:t>F</w:t>
      </w:r>
      <w:r w:rsidRPr="00E902DC">
        <w:rPr>
          <w:vertAlign w:val="subscript"/>
        </w:rPr>
        <w:t>3</w:t>
      </w:r>
      <w:r w:rsidRPr="00E902DC">
        <w:rPr>
          <w:i/>
          <w:iCs/>
          <w:szCs w:val="21"/>
        </w:rPr>
        <w:t>=</w:t>
      </w:r>
      <w:r w:rsidRPr="00E902DC">
        <w:rPr>
          <w:i/>
        </w:rPr>
        <w:t xml:space="preserve"> F</w:t>
      </w:r>
      <w:r w:rsidRPr="00E902DC">
        <w:rPr>
          <w:vertAlign w:val="subscript"/>
        </w:rPr>
        <w:t>3</w:t>
      </w:r>
      <w:r w:rsidRPr="00E902DC">
        <w:rPr>
          <w:i/>
        </w:rPr>
        <w:t xml:space="preserve"> s</w:t>
      </w:r>
      <w:r w:rsidRPr="00E902DC">
        <w:rPr>
          <w:vertAlign w:val="subscript"/>
        </w:rPr>
        <w:t>3</w:t>
      </w:r>
      <w:r w:rsidRPr="00E902DC">
        <w:t xml:space="preserve">=74 J                                                   </w:t>
      </w:r>
      <w:r w:rsidRPr="00E902DC">
        <w:rPr>
          <w:rFonts w:hint="eastAsia"/>
        </w:rPr>
        <w:t>（</w:t>
      </w:r>
      <w:r w:rsidRPr="00E902DC">
        <w:t>1</w:t>
      </w:r>
      <w:r w:rsidRPr="00E902DC">
        <w:rPr>
          <w:rFonts w:hint="eastAsia"/>
        </w:rPr>
        <w:t>分）</w:t>
      </w:r>
    </w:p>
    <w:p w:rsidR="00705E53" w:rsidRPr="00E902DC" w:rsidRDefault="00705E53" w:rsidP="00E902DC">
      <w:pPr>
        <w:spacing w:line="360" w:lineRule="auto"/>
        <w:ind w:firstLineChars="200" w:firstLine="31680"/>
      </w:pPr>
      <w:r w:rsidRPr="00E902DC">
        <w:rPr>
          <w:rFonts w:hint="eastAsia"/>
          <w:iCs/>
          <w:szCs w:val="21"/>
        </w:rPr>
        <w:t>（</w:t>
      </w:r>
      <w:r w:rsidRPr="00E902DC">
        <w:rPr>
          <w:iCs/>
          <w:szCs w:val="21"/>
        </w:rPr>
        <w:t>2</w:t>
      </w:r>
      <w:r w:rsidRPr="00E902DC">
        <w:rPr>
          <w:rFonts w:hint="eastAsia"/>
          <w:iCs/>
          <w:szCs w:val="21"/>
        </w:rPr>
        <w:t>）在</w:t>
      </w:r>
      <w:r w:rsidRPr="00E902DC">
        <w:rPr>
          <w:iCs/>
          <w:szCs w:val="21"/>
        </w:rPr>
        <w:t>2~4 s</w:t>
      </w:r>
      <w:r w:rsidRPr="00E902DC">
        <w:rPr>
          <w:rFonts w:hint="eastAsia"/>
          <w:iCs/>
          <w:szCs w:val="21"/>
        </w:rPr>
        <w:t>内，</w:t>
      </w:r>
      <w:r w:rsidRPr="00E902DC">
        <w:rPr>
          <w:rFonts w:hint="eastAsia"/>
        </w:rPr>
        <w:t>重力</w:t>
      </w:r>
      <w:r w:rsidRPr="00E902DC">
        <w:rPr>
          <w:i/>
        </w:rPr>
        <w:t>G</w:t>
      </w:r>
      <w:r w:rsidRPr="00E902DC">
        <w:rPr>
          <w:i/>
          <w:vertAlign w:val="subscript"/>
        </w:rPr>
        <w:t>B</w:t>
      </w:r>
      <w:r w:rsidRPr="00E902DC">
        <w:t>=50 N</w:t>
      </w:r>
      <w:r w:rsidRPr="00E902DC">
        <w:rPr>
          <w:rFonts w:hint="eastAsia"/>
        </w:rPr>
        <w:t>，</w:t>
      </w:r>
      <w:r w:rsidRPr="00E902DC">
        <w:rPr>
          <w:i/>
        </w:rPr>
        <w:t>A</w:t>
      </w:r>
      <w:r w:rsidRPr="00E902DC">
        <w:rPr>
          <w:rFonts w:hint="eastAsia"/>
        </w:rPr>
        <w:t>向左滑行的距离</w:t>
      </w:r>
      <w:r w:rsidRPr="00E902DC">
        <w:rPr>
          <w:i/>
        </w:rPr>
        <w:t>s</w:t>
      </w:r>
      <w:r w:rsidRPr="00E902DC">
        <w:rPr>
          <w:vertAlign w:val="subscript"/>
        </w:rPr>
        <w:t>2</w:t>
      </w:r>
      <w:r w:rsidRPr="00E902DC">
        <w:t>=2 m</w:t>
      </w:r>
    </w:p>
    <w:p w:rsidR="00705E53" w:rsidRPr="00E902DC" w:rsidRDefault="00705E53" w:rsidP="00E902DC">
      <w:pPr>
        <w:spacing w:line="360" w:lineRule="auto"/>
        <w:ind w:firstLineChars="200" w:firstLine="31680"/>
      </w:pPr>
      <w:r w:rsidRPr="00E902DC">
        <w:rPr>
          <w:i/>
        </w:rPr>
        <w:t>B</w:t>
      </w:r>
      <w:r w:rsidRPr="00E902DC">
        <w:rPr>
          <w:rFonts w:hint="eastAsia"/>
        </w:rPr>
        <w:t>下降的距离</w:t>
      </w:r>
      <w:r w:rsidRPr="00E902DC">
        <w:rPr>
          <w:i/>
          <w:iCs/>
          <w:szCs w:val="21"/>
        </w:rPr>
        <w:t>h</w:t>
      </w:r>
      <w:r w:rsidRPr="00E902DC">
        <w:rPr>
          <w:vertAlign w:val="subscript"/>
        </w:rPr>
        <w:t>2</w:t>
      </w:r>
      <w:r w:rsidRPr="00E902DC">
        <w:t>=</w:t>
      </w:r>
      <w:r w:rsidRPr="00E902DC">
        <w:rPr>
          <w:i/>
        </w:rPr>
        <w:t xml:space="preserve"> s</w:t>
      </w:r>
      <w:r w:rsidRPr="00E902DC">
        <w:rPr>
          <w:vertAlign w:val="subscript"/>
        </w:rPr>
        <w:t>2</w:t>
      </w:r>
      <w:r w:rsidRPr="00E902DC">
        <w:t>/2=1 m</w:t>
      </w:r>
    </w:p>
    <w:p w:rsidR="00705E53" w:rsidRPr="00E902DC" w:rsidRDefault="00705E53" w:rsidP="00E902DC">
      <w:pPr>
        <w:spacing w:line="360" w:lineRule="auto"/>
        <w:ind w:firstLineChars="200" w:firstLine="31680"/>
      </w:pPr>
      <w:r w:rsidRPr="00E902DC">
        <w:rPr>
          <w:i/>
          <w:iCs/>
          <w:szCs w:val="21"/>
        </w:rPr>
        <w:t>W</w:t>
      </w:r>
      <w:r w:rsidRPr="00E902DC">
        <w:rPr>
          <w:i/>
          <w:vertAlign w:val="subscript"/>
        </w:rPr>
        <w:t>GB</w:t>
      </w:r>
      <w:r w:rsidRPr="00E902DC">
        <w:rPr>
          <w:i/>
          <w:iCs/>
          <w:szCs w:val="21"/>
        </w:rPr>
        <w:t>=</w:t>
      </w:r>
      <w:r w:rsidRPr="00E902DC">
        <w:rPr>
          <w:i/>
        </w:rPr>
        <w:t>G</w:t>
      </w:r>
      <w:r w:rsidRPr="00E902DC">
        <w:rPr>
          <w:i/>
          <w:vertAlign w:val="subscript"/>
        </w:rPr>
        <w:t>B</w:t>
      </w:r>
      <w:r w:rsidRPr="00E902DC">
        <w:rPr>
          <w:i/>
          <w:iCs/>
          <w:szCs w:val="21"/>
        </w:rPr>
        <w:t>h</w:t>
      </w:r>
      <w:r w:rsidRPr="00E902DC">
        <w:rPr>
          <w:vertAlign w:val="subscript"/>
        </w:rPr>
        <w:t>2</w:t>
      </w:r>
      <w:r w:rsidRPr="00E902DC">
        <w:t xml:space="preserve">=50 J                                                    </w:t>
      </w:r>
      <w:r w:rsidRPr="00E902DC">
        <w:rPr>
          <w:rFonts w:hint="eastAsia"/>
        </w:rPr>
        <w:t>（</w:t>
      </w:r>
      <w:r w:rsidRPr="00E902DC">
        <w:t>1</w:t>
      </w:r>
      <w:r w:rsidRPr="00E902DC">
        <w:rPr>
          <w:rFonts w:hint="eastAsia"/>
        </w:rPr>
        <w:t>分）</w:t>
      </w:r>
    </w:p>
    <w:p w:rsidR="00705E53" w:rsidRPr="00E902DC" w:rsidRDefault="00705E53" w:rsidP="00E902DC">
      <w:pPr>
        <w:spacing w:line="360" w:lineRule="auto"/>
        <w:ind w:firstLineChars="200" w:firstLine="31680"/>
        <w:rPr>
          <w:iCs/>
          <w:szCs w:val="21"/>
        </w:rPr>
      </w:pPr>
      <w:r w:rsidRPr="00E902DC">
        <w:rPr>
          <w:rFonts w:hint="eastAsia"/>
        </w:rPr>
        <w:t>功率</w:t>
      </w:r>
      <w:r w:rsidRPr="00E902DC">
        <w:rPr>
          <w:i/>
        </w:rPr>
        <w:t>P=</w:t>
      </w:r>
      <w:r w:rsidRPr="00E902DC">
        <w:rPr>
          <w:i/>
          <w:iCs/>
          <w:szCs w:val="21"/>
        </w:rPr>
        <w:t xml:space="preserve"> W</w:t>
      </w:r>
      <w:r w:rsidRPr="00E902DC">
        <w:rPr>
          <w:i/>
          <w:vertAlign w:val="subscript"/>
        </w:rPr>
        <w:t>GB</w:t>
      </w:r>
      <w:r w:rsidRPr="00E902DC">
        <w:rPr>
          <w:i/>
          <w:iCs/>
          <w:szCs w:val="21"/>
        </w:rPr>
        <w:t xml:space="preserve"> /t</w:t>
      </w:r>
      <w:r w:rsidRPr="00E902DC">
        <w:rPr>
          <w:iCs/>
          <w:szCs w:val="21"/>
          <w:vertAlign w:val="subscript"/>
        </w:rPr>
        <w:t>2</w:t>
      </w:r>
      <w:r w:rsidRPr="00E902DC">
        <w:rPr>
          <w:iCs/>
          <w:szCs w:val="21"/>
        </w:rPr>
        <w:t xml:space="preserve">= 25 W                                              </w:t>
      </w:r>
      <w:r w:rsidRPr="00E902DC">
        <w:rPr>
          <w:rFonts w:hint="eastAsia"/>
          <w:iCs/>
          <w:szCs w:val="21"/>
        </w:rPr>
        <w:t>（</w:t>
      </w:r>
      <w:r w:rsidRPr="00E902DC">
        <w:rPr>
          <w:iCs/>
          <w:szCs w:val="21"/>
        </w:rPr>
        <w:t>1</w:t>
      </w:r>
      <w:r w:rsidRPr="00E902DC">
        <w:rPr>
          <w:rFonts w:hint="eastAsia"/>
          <w:iCs/>
          <w:szCs w:val="21"/>
        </w:rPr>
        <w:t>分）</w:t>
      </w:r>
    </w:p>
    <w:p w:rsidR="00705E53" w:rsidRPr="00E902DC" w:rsidRDefault="00705E53" w:rsidP="00E902DC">
      <w:pPr>
        <w:spacing w:line="360" w:lineRule="auto"/>
        <w:ind w:firstLineChars="200" w:firstLine="31680"/>
      </w:pPr>
      <w:r w:rsidRPr="00E902DC">
        <w:rPr>
          <w:rFonts w:hint="eastAsia"/>
          <w:iCs/>
          <w:szCs w:val="21"/>
        </w:rPr>
        <w:t>（</w:t>
      </w:r>
      <w:r w:rsidRPr="00E902DC">
        <w:rPr>
          <w:iCs/>
          <w:szCs w:val="21"/>
        </w:rPr>
        <w:t>3</w:t>
      </w:r>
      <w:r w:rsidRPr="00E902DC">
        <w:rPr>
          <w:rFonts w:hint="eastAsia"/>
          <w:iCs/>
          <w:szCs w:val="21"/>
        </w:rPr>
        <w:t>）</w:t>
      </w:r>
      <w:r w:rsidRPr="00E902DC">
        <w:rPr>
          <w:rFonts w:hint="eastAsia"/>
        </w:rPr>
        <w:t>在</w:t>
      </w:r>
      <w:r w:rsidRPr="00E902DC">
        <w:t>0~2 s</w:t>
      </w:r>
      <w:r w:rsidRPr="00E902DC">
        <w:rPr>
          <w:rFonts w:hint="eastAsia"/>
        </w:rPr>
        <w:t>内</w:t>
      </w:r>
      <w:r w:rsidRPr="00E902DC">
        <w:t xml:space="preserve">, </w:t>
      </w:r>
      <w:r w:rsidRPr="00E902DC">
        <w:rPr>
          <w:i/>
        </w:rPr>
        <w:t>A</w:t>
      </w:r>
      <w:r w:rsidRPr="00E902DC">
        <w:rPr>
          <w:rFonts w:hint="eastAsia"/>
        </w:rPr>
        <w:t>和</w:t>
      </w:r>
      <w:r w:rsidRPr="00E902DC">
        <w:rPr>
          <w:i/>
        </w:rPr>
        <w:t>B</w:t>
      </w:r>
      <w:r w:rsidRPr="00E902DC">
        <w:rPr>
          <w:rFonts w:hint="eastAsia"/>
        </w:rPr>
        <w:t>均静止，</w:t>
      </w:r>
      <w:r w:rsidRPr="00E902DC">
        <w:rPr>
          <w:i/>
        </w:rPr>
        <w:t>G</w:t>
      </w:r>
      <w:r w:rsidRPr="00E902DC">
        <w:rPr>
          <w:i/>
          <w:vertAlign w:val="subscript"/>
        </w:rPr>
        <w:t>B</w:t>
      </w:r>
      <w:r w:rsidRPr="00E902DC">
        <w:rPr>
          <w:i/>
        </w:rPr>
        <w:t>=</w:t>
      </w:r>
      <w:r w:rsidRPr="00E902DC">
        <w:t>20 N</w:t>
      </w:r>
      <w:r w:rsidRPr="00E902DC">
        <w:rPr>
          <w:rFonts w:hint="eastAsia"/>
        </w:rPr>
        <w:t>，水平绳的拉力</w:t>
      </w:r>
      <w:r w:rsidRPr="00E902DC">
        <w:rPr>
          <w:i/>
        </w:rPr>
        <w:t>F</w:t>
      </w:r>
      <w:r w:rsidRPr="00E902DC">
        <w:rPr>
          <w:vertAlign w:val="subscript"/>
        </w:rPr>
        <w:t>1</w:t>
      </w:r>
      <w:r w:rsidRPr="00E902DC">
        <w:rPr>
          <w:i/>
        </w:rPr>
        <w:t>=</w:t>
      </w:r>
      <w:r w:rsidRPr="00E902DC">
        <w:rPr>
          <w:rFonts w:hint="eastAsia"/>
        </w:rPr>
        <w:t>（</w:t>
      </w:r>
      <w:r w:rsidRPr="00E902DC">
        <w:rPr>
          <w:i/>
        </w:rPr>
        <w:t>G</w:t>
      </w:r>
      <w:r w:rsidRPr="00E902DC">
        <w:rPr>
          <w:i/>
          <w:vertAlign w:val="subscript"/>
        </w:rPr>
        <w:t>B</w:t>
      </w:r>
      <w:r w:rsidRPr="00E902DC">
        <w:t xml:space="preserve"> +</w:t>
      </w:r>
      <w:r w:rsidRPr="00E902DC">
        <w:rPr>
          <w:i/>
        </w:rPr>
        <w:t xml:space="preserve"> G</w:t>
      </w:r>
      <w:r w:rsidRPr="00E902DC">
        <w:rPr>
          <w:rFonts w:hint="eastAsia"/>
        </w:rPr>
        <w:t>）</w:t>
      </w:r>
      <w:r w:rsidRPr="00E902DC">
        <w:t>/2=15 N</w:t>
      </w:r>
    </w:p>
    <w:p w:rsidR="00705E53" w:rsidRPr="00E902DC" w:rsidRDefault="00705E53" w:rsidP="00E902DC">
      <w:pPr>
        <w:spacing w:line="360" w:lineRule="auto"/>
        <w:ind w:firstLineChars="200" w:firstLine="31680"/>
      </w:pPr>
      <w:r w:rsidRPr="00E902DC">
        <w:rPr>
          <w:i/>
        </w:rPr>
        <w:t>A</w:t>
      </w:r>
      <w:r w:rsidRPr="00E902DC">
        <w:rPr>
          <w:rFonts w:hint="eastAsia"/>
        </w:rPr>
        <w:t>在水平方向受拉力和静摩擦力作用，由力的平衡条件得</w:t>
      </w:r>
      <w:r w:rsidRPr="00E902DC">
        <w:rPr>
          <w:i/>
        </w:rPr>
        <w:t>f</w:t>
      </w:r>
      <w:r w:rsidRPr="00E902DC">
        <w:rPr>
          <w:vertAlign w:val="subscript"/>
        </w:rPr>
        <w:t>1</w:t>
      </w:r>
      <w:r w:rsidRPr="00E902DC">
        <w:t>=</w:t>
      </w:r>
      <w:r w:rsidRPr="00E902DC">
        <w:rPr>
          <w:i/>
        </w:rPr>
        <w:t xml:space="preserve"> F</w:t>
      </w:r>
      <w:r w:rsidRPr="00E902DC">
        <w:rPr>
          <w:vertAlign w:val="subscript"/>
        </w:rPr>
        <w:t>1</w:t>
      </w:r>
      <w:r w:rsidRPr="00E902DC">
        <w:rPr>
          <w:i/>
        </w:rPr>
        <w:t>=</w:t>
      </w:r>
      <w:r w:rsidRPr="00E902DC">
        <w:t>15 N</w:t>
      </w:r>
      <w:r w:rsidRPr="00E902DC">
        <w:rPr>
          <w:iCs/>
          <w:szCs w:val="21"/>
        </w:rPr>
        <w:t xml:space="preserve">     </w:t>
      </w:r>
      <w:r w:rsidRPr="00E902DC">
        <w:rPr>
          <w:rFonts w:hint="eastAsia"/>
        </w:rPr>
        <w:t>（</w:t>
      </w:r>
      <w:r w:rsidRPr="00E902DC">
        <w:t>1</w:t>
      </w:r>
      <w:r w:rsidRPr="00E902DC">
        <w:rPr>
          <w:rFonts w:hint="eastAsia"/>
        </w:rPr>
        <w:t>分）</w:t>
      </w:r>
    </w:p>
    <w:p w:rsidR="00705E53" w:rsidRPr="00E902DC" w:rsidRDefault="00705E53" w:rsidP="00E902DC">
      <w:pPr>
        <w:spacing w:line="360" w:lineRule="auto"/>
        <w:ind w:firstLineChars="200" w:firstLine="31680"/>
      </w:pPr>
      <w:r w:rsidRPr="00E902DC">
        <w:rPr>
          <w:rFonts w:hint="eastAsia"/>
          <w:iCs/>
          <w:szCs w:val="21"/>
        </w:rPr>
        <w:t>在</w:t>
      </w:r>
      <w:r w:rsidRPr="00E902DC">
        <w:rPr>
          <w:iCs/>
          <w:szCs w:val="21"/>
        </w:rPr>
        <w:t>4~6 s</w:t>
      </w:r>
      <w:r w:rsidRPr="00E902DC">
        <w:rPr>
          <w:rFonts w:hint="eastAsia"/>
          <w:iCs/>
          <w:szCs w:val="21"/>
        </w:rPr>
        <w:t>内，</w:t>
      </w:r>
      <w:r w:rsidRPr="00E902DC">
        <w:rPr>
          <w:rFonts w:hint="eastAsia"/>
        </w:rPr>
        <w:t>由力的平衡条件得</w:t>
      </w:r>
      <w:r w:rsidRPr="00E902DC">
        <w:rPr>
          <w:i/>
        </w:rPr>
        <w:t>f</w:t>
      </w:r>
      <w:r w:rsidRPr="00E902DC">
        <w:rPr>
          <w:vertAlign w:val="subscript"/>
        </w:rPr>
        <w:t>3</w:t>
      </w:r>
      <w:r w:rsidRPr="00E902DC">
        <w:t>=</w:t>
      </w:r>
      <w:r w:rsidRPr="00E902DC">
        <w:rPr>
          <w:i/>
        </w:rPr>
        <w:t xml:space="preserve"> F</w:t>
      </w:r>
      <w:r w:rsidRPr="00E902DC">
        <w:rPr>
          <w:vertAlign w:val="subscript"/>
        </w:rPr>
        <w:t>3</w:t>
      </w:r>
      <w:r w:rsidRPr="00E902DC">
        <w:rPr>
          <w:i/>
        </w:rPr>
        <w:t>=</w:t>
      </w:r>
      <w:r w:rsidRPr="00E902DC">
        <w:t>18.5 N</w:t>
      </w:r>
    </w:p>
    <w:p w:rsidR="00705E53" w:rsidRPr="00E902DC" w:rsidRDefault="00705E53" w:rsidP="00E902DC">
      <w:pPr>
        <w:spacing w:line="360" w:lineRule="auto"/>
        <w:ind w:firstLineChars="200" w:firstLine="31680"/>
      </w:pPr>
      <w:r w:rsidRPr="00E902DC">
        <w:rPr>
          <w:rFonts w:hint="eastAsia"/>
        </w:rPr>
        <w:t>由题意，</w:t>
      </w:r>
      <w:r w:rsidRPr="00E902DC">
        <w:rPr>
          <w:i/>
        </w:rPr>
        <w:t>A</w:t>
      </w:r>
      <w:r w:rsidRPr="00E902DC">
        <w:rPr>
          <w:rFonts w:hint="eastAsia"/>
        </w:rPr>
        <w:t>在</w:t>
      </w:r>
      <w:r w:rsidRPr="00E902DC">
        <w:t>2~6 s</w:t>
      </w:r>
      <w:r w:rsidRPr="00E902DC">
        <w:rPr>
          <w:rFonts w:hint="eastAsia"/>
        </w:rPr>
        <w:t>内所受滑动摩擦力大小不变</w:t>
      </w:r>
    </w:p>
    <w:p w:rsidR="00705E53" w:rsidRPr="00E902DC" w:rsidRDefault="00705E53" w:rsidP="00E902DC">
      <w:pPr>
        <w:spacing w:line="360" w:lineRule="auto"/>
        <w:ind w:firstLineChars="200" w:firstLine="31680"/>
      </w:pPr>
      <w:r w:rsidRPr="00E902DC">
        <w:rPr>
          <w:rFonts w:hint="eastAsia"/>
        </w:rPr>
        <w:t>所以</w:t>
      </w:r>
      <w:r w:rsidRPr="00E902DC">
        <w:rPr>
          <w:i/>
        </w:rPr>
        <w:t>A</w:t>
      </w:r>
      <w:r w:rsidRPr="00E902DC">
        <w:rPr>
          <w:rFonts w:hint="eastAsia"/>
        </w:rPr>
        <w:t>在</w:t>
      </w:r>
      <w:r w:rsidRPr="00E902DC">
        <w:t>2~4 s</w:t>
      </w:r>
      <w:r w:rsidRPr="00E902DC">
        <w:rPr>
          <w:rFonts w:hint="eastAsia"/>
        </w:rPr>
        <w:t>内所受滑动摩擦力大小</w:t>
      </w:r>
      <w:r w:rsidRPr="00E902DC">
        <w:rPr>
          <w:i/>
        </w:rPr>
        <w:t>f</w:t>
      </w:r>
      <w:r w:rsidRPr="00E902DC">
        <w:rPr>
          <w:vertAlign w:val="subscript"/>
        </w:rPr>
        <w:t>2</w:t>
      </w:r>
      <w:r w:rsidRPr="00E902DC">
        <w:t>=</w:t>
      </w:r>
      <w:r w:rsidRPr="00E902DC">
        <w:rPr>
          <w:i/>
        </w:rPr>
        <w:t xml:space="preserve"> f</w:t>
      </w:r>
      <w:r w:rsidRPr="00E902DC">
        <w:rPr>
          <w:vertAlign w:val="subscript"/>
        </w:rPr>
        <w:t>3</w:t>
      </w:r>
      <w:r w:rsidRPr="00E902DC">
        <w:rPr>
          <w:i/>
        </w:rPr>
        <w:t>=</w:t>
      </w:r>
      <w:r w:rsidRPr="00E902DC">
        <w:t xml:space="preserve">18.5 N                    </w:t>
      </w:r>
      <w:r w:rsidRPr="00E902DC">
        <w:rPr>
          <w:rFonts w:hint="eastAsia"/>
        </w:rPr>
        <w:t>（</w:t>
      </w:r>
      <w:r w:rsidRPr="00E902DC">
        <w:t>1</w:t>
      </w:r>
      <w:r w:rsidRPr="00E902DC">
        <w:rPr>
          <w:rFonts w:hint="eastAsia"/>
        </w:rPr>
        <w:t>分）</w:t>
      </w:r>
    </w:p>
    <w:p w:rsidR="00705E53" w:rsidRPr="00E902DC" w:rsidRDefault="00705E53" w:rsidP="00E902DC">
      <w:pPr>
        <w:spacing w:line="360" w:lineRule="auto"/>
        <w:ind w:firstLineChars="200" w:firstLine="31680"/>
      </w:pPr>
    </w:p>
    <w:p w:rsidR="00705E53" w:rsidRPr="00E902DC" w:rsidRDefault="00705E53" w:rsidP="00E902DC"/>
    <w:p w:rsidR="00705E53" w:rsidRPr="00E902DC" w:rsidRDefault="00705E53" w:rsidP="00E902DC">
      <w:pPr>
        <w:spacing w:line="360" w:lineRule="auto"/>
      </w:pPr>
    </w:p>
    <w:sectPr w:rsidR="00705E53" w:rsidRPr="00E902DC" w:rsidSect="00A330EF">
      <w:pgSz w:w="11906" w:h="16838"/>
      <w:pgMar w:top="1134" w:right="794" w:bottom="794" w:left="1361" w:header="312" w:footer="873"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楷体_GB2312">
    <w:altName w:val="微软雅黑"/>
    <w:panose1 w:val="00000000000000000000"/>
    <w:charset w:val="86"/>
    <w:family w:val="modern"/>
    <w:notTrueType/>
    <w:pitch w:val="fixed"/>
    <w:sig w:usb0="00000001" w:usb1="080E0000" w:usb2="00000010" w:usb3="00000000" w:csb0="00040000" w:csb1="00000000"/>
  </w:font>
  <w:font w:name="楷体">
    <w:altName w:val="Arial Unicode MS"/>
    <w:panose1 w:val="02010609060101010101"/>
    <w:charset w:val="86"/>
    <w:family w:val="modern"/>
    <w:pitch w:val="fixed"/>
    <w:sig w:usb0="800002BF" w:usb1="38CF7CFA" w:usb2="00000016" w:usb3="00000000" w:csb0="00040001" w:csb1="00000000"/>
  </w:font>
  <w:font w:name="??">
    <w:altName w:val="Times New Roman"/>
    <w:panose1 w:val="00000000000000000000"/>
    <w:charset w:val="00"/>
    <w:family w:val="roman"/>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upperLetter"/>
      <w:lvlText w:val="%1."/>
      <w:lvlJc w:val="left"/>
      <w:pPr>
        <w:ind w:left="720" w:hanging="360"/>
      </w:pPr>
      <w:rPr>
        <w:rFonts w:cs="Times New Roman" w:hint="default"/>
        <w:color w:val="auto"/>
      </w:rPr>
    </w:lvl>
    <w:lvl w:ilvl="1">
      <w:start w:val="1"/>
      <w:numFmt w:val="lowerLetter"/>
      <w:lvlText w:val="%2)"/>
      <w:lvlJc w:val="left"/>
      <w:pPr>
        <w:ind w:left="1200" w:hanging="420"/>
      </w:pPr>
      <w:rPr>
        <w:rFonts w:cs="Times New Roman"/>
      </w:rPr>
    </w:lvl>
    <w:lvl w:ilvl="2">
      <w:start w:val="1"/>
      <w:numFmt w:val="lowerRoman"/>
      <w:lvlText w:val="%3."/>
      <w:lvlJc w:val="right"/>
      <w:pPr>
        <w:ind w:left="1620" w:hanging="420"/>
      </w:pPr>
      <w:rPr>
        <w:rFonts w:cs="Times New Roman"/>
      </w:rPr>
    </w:lvl>
    <w:lvl w:ilvl="3">
      <w:start w:val="1"/>
      <w:numFmt w:val="decimal"/>
      <w:lvlText w:val="%4."/>
      <w:lvlJc w:val="left"/>
      <w:pPr>
        <w:ind w:left="2040" w:hanging="420"/>
      </w:pPr>
      <w:rPr>
        <w:rFonts w:cs="Times New Roman"/>
      </w:rPr>
    </w:lvl>
    <w:lvl w:ilvl="4">
      <w:start w:val="1"/>
      <w:numFmt w:val="lowerLetter"/>
      <w:lvlText w:val="%5)"/>
      <w:lvlJc w:val="left"/>
      <w:pPr>
        <w:ind w:left="2460" w:hanging="420"/>
      </w:pPr>
      <w:rPr>
        <w:rFonts w:cs="Times New Roman"/>
      </w:rPr>
    </w:lvl>
    <w:lvl w:ilvl="5">
      <w:start w:val="1"/>
      <w:numFmt w:val="lowerRoman"/>
      <w:lvlText w:val="%6."/>
      <w:lvlJc w:val="right"/>
      <w:pPr>
        <w:ind w:left="2880" w:hanging="420"/>
      </w:pPr>
      <w:rPr>
        <w:rFonts w:cs="Times New Roman"/>
      </w:rPr>
    </w:lvl>
    <w:lvl w:ilvl="6">
      <w:start w:val="1"/>
      <w:numFmt w:val="decimal"/>
      <w:lvlText w:val="%7."/>
      <w:lvlJc w:val="left"/>
      <w:pPr>
        <w:ind w:left="3300" w:hanging="420"/>
      </w:pPr>
      <w:rPr>
        <w:rFonts w:cs="Times New Roman"/>
      </w:rPr>
    </w:lvl>
    <w:lvl w:ilvl="7">
      <w:start w:val="1"/>
      <w:numFmt w:val="lowerLetter"/>
      <w:lvlText w:val="%8)"/>
      <w:lvlJc w:val="left"/>
      <w:pPr>
        <w:ind w:left="3720" w:hanging="420"/>
      </w:pPr>
      <w:rPr>
        <w:rFonts w:cs="Times New Roman"/>
      </w:rPr>
    </w:lvl>
    <w:lvl w:ilvl="8">
      <w:start w:val="1"/>
      <w:numFmt w:val="lowerRoman"/>
      <w:lvlText w:val="%9."/>
      <w:lvlJc w:val="right"/>
      <w:pPr>
        <w:ind w:left="4140" w:hanging="420"/>
      </w:pPr>
      <w:rPr>
        <w:rFonts w:cs="Times New Roman"/>
      </w:rPr>
    </w:lvl>
  </w:abstractNum>
  <w:abstractNum w:abstractNumId="1">
    <w:nsid w:val="00000002"/>
    <w:multiLevelType w:val="multilevel"/>
    <w:tmpl w:val="00000002"/>
    <w:lvl w:ilvl="0">
      <w:start w:val="1"/>
      <w:numFmt w:val="decimal"/>
      <w:lvlText w:val="(%1)"/>
      <w:lvlJc w:val="left"/>
      <w:pPr>
        <w:ind w:left="780" w:hanging="360"/>
      </w:pPr>
      <w:rPr>
        <w:rFonts w:cs="Times New Roman" w:hint="default"/>
        <w:u w:val="none"/>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2">
    <w:nsid w:val="00000003"/>
    <w:multiLevelType w:val="multilevel"/>
    <w:tmpl w:val="00000003"/>
    <w:lvl w:ilvl="0">
      <w:start w:val="1"/>
      <w:numFmt w:val="upperLetter"/>
      <w:lvlText w:val="%1."/>
      <w:lvlJc w:val="left"/>
      <w:pPr>
        <w:ind w:left="720" w:hanging="360"/>
      </w:pPr>
      <w:rPr>
        <w:rFonts w:cs="Times New Roman" w:hint="default"/>
        <w:color w:val="auto"/>
      </w:rPr>
    </w:lvl>
    <w:lvl w:ilvl="1">
      <w:start w:val="1"/>
      <w:numFmt w:val="lowerLetter"/>
      <w:lvlText w:val="%2)"/>
      <w:lvlJc w:val="left"/>
      <w:pPr>
        <w:ind w:left="1200" w:hanging="420"/>
      </w:pPr>
      <w:rPr>
        <w:rFonts w:cs="Times New Roman"/>
      </w:rPr>
    </w:lvl>
    <w:lvl w:ilvl="2">
      <w:start w:val="1"/>
      <w:numFmt w:val="lowerRoman"/>
      <w:lvlText w:val="%3."/>
      <w:lvlJc w:val="right"/>
      <w:pPr>
        <w:ind w:left="1620" w:hanging="420"/>
      </w:pPr>
      <w:rPr>
        <w:rFonts w:cs="Times New Roman"/>
      </w:rPr>
    </w:lvl>
    <w:lvl w:ilvl="3">
      <w:start w:val="1"/>
      <w:numFmt w:val="decimal"/>
      <w:lvlText w:val="%4."/>
      <w:lvlJc w:val="left"/>
      <w:pPr>
        <w:ind w:left="2040" w:hanging="420"/>
      </w:pPr>
      <w:rPr>
        <w:rFonts w:cs="Times New Roman"/>
      </w:rPr>
    </w:lvl>
    <w:lvl w:ilvl="4">
      <w:start w:val="1"/>
      <w:numFmt w:val="lowerLetter"/>
      <w:lvlText w:val="%5)"/>
      <w:lvlJc w:val="left"/>
      <w:pPr>
        <w:ind w:left="2460" w:hanging="420"/>
      </w:pPr>
      <w:rPr>
        <w:rFonts w:cs="Times New Roman"/>
      </w:rPr>
    </w:lvl>
    <w:lvl w:ilvl="5">
      <w:start w:val="1"/>
      <w:numFmt w:val="lowerRoman"/>
      <w:lvlText w:val="%6."/>
      <w:lvlJc w:val="right"/>
      <w:pPr>
        <w:ind w:left="2880" w:hanging="420"/>
      </w:pPr>
      <w:rPr>
        <w:rFonts w:cs="Times New Roman"/>
      </w:rPr>
    </w:lvl>
    <w:lvl w:ilvl="6">
      <w:start w:val="1"/>
      <w:numFmt w:val="decimal"/>
      <w:lvlText w:val="%7."/>
      <w:lvlJc w:val="left"/>
      <w:pPr>
        <w:ind w:left="3300" w:hanging="420"/>
      </w:pPr>
      <w:rPr>
        <w:rFonts w:cs="Times New Roman"/>
      </w:rPr>
    </w:lvl>
    <w:lvl w:ilvl="7">
      <w:start w:val="1"/>
      <w:numFmt w:val="lowerLetter"/>
      <w:lvlText w:val="%8)"/>
      <w:lvlJc w:val="left"/>
      <w:pPr>
        <w:ind w:left="3720" w:hanging="420"/>
      </w:pPr>
      <w:rPr>
        <w:rFonts w:cs="Times New Roman"/>
      </w:rPr>
    </w:lvl>
    <w:lvl w:ilvl="8">
      <w:start w:val="1"/>
      <w:numFmt w:val="lowerRoman"/>
      <w:lvlText w:val="%9."/>
      <w:lvlJc w:val="right"/>
      <w:pPr>
        <w:ind w:left="4140" w:hanging="420"/>
      </w:pPr>
      <w:rPr>
        <w:rFonts w:cs="Times New Roman"/>
      </w:rPr>
    </w:lvl>
  </w:abstractNum>
  <w:abstractNum w:abstractNumId="3">
    <w:nsid w:val="00000004"/>
    <w:multiLevelType w:val="multilevel"/>
    <w:tmpl w:val="00000004"/>
    <w:lvl w:ilvl="0">
      <w:start w:val="1"/>
      <w:numFmt w:val="japaneseCounting"/>
      <w:lvlText w:val="%1、"/>
      <w:lvlJc w:val="left"/>
      <w:pPr>
        <w:ind w:left="450" w:hanging="450"/>
      </w:pPr>
      <w:rPr>
        <w:rFonts w:cs="Times New Roman" w:hint="default"/>
        <w:b/>
      </w:rPr>
    </w:lvl>
    <w:lvl w:ilvl="1">
      <w:start w:val="1"/>
      <w:numFmt w:val="decimal"/>
      <w:lvlText w:val="%2."/>
      <w:lvlJc w:val="left"/>
      <w:pPr>
        <w:ind w:left="780" w:hanging="360"/>
      </w:pPr>
      <w:rPr>
        <w:rFonts w:cs="Times New Roman" w:hint="default"/>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4">
    <w:nsid w:val="00000005"/>
    <w:multiLevelType w:val="multilevel"/>
    <w:tmpl w:val="00000005"/>
    <w:lvl w:ilvl="0">
      <w:start w:val="1"/>
      <w:numFmt w:val="upperLetter"/>
      <w:lvlText w:val="%1."/>
      <w:lvlJc w:val="left"/>
      <w:pPr>
        <w:ind w:left="720" w:hanging="360"/>
      </w:pPr>
      <w:rPr>
        <w:rFonts w:cs="Times New Roman" w:hint="default"/>
        <w:color w:val="auto"/>
      </w:rPr>
    </w:lvl>
    <w:lvl w:ilvl="1">
      <w:start w:val="1"/>
      <w:numFmt w:val="lowerLetter"/>
      <w:lvlText w:val="%2)"/>
      <w:lvlJc w:val="left"/>
      <w:pPr>
        <w:ind w:left="1200" w:hanging="420"/>
      </w:pPr>
      <w:rPr>
        <w:rFonts w:cs="Times New Roman"/>
      </w:rPr>
    </w:lvl>
    <w:lvl w:ilvl="2">
      <w:start w:val="1"/>
      <w:numFmt w:val="lowerRoman"/>
      <w:lvlText w:val="%3."/>
      <w:lvlJc w:val="right"/>
      <w:pPr>
        <w:ind w:left="1620" w:hanging="420"/>
      </w:pPr>
      <w:rPr>
        <w:rFonts w:cs="Times New Roman"/>
      </w:rPr>
    </w:lvl>
    <w:lvl w:ilvl="3">
      <w:start w:val="1"/>
      <w:numFmt w:val="decimal"/>
      <w:lvlText w:val="%4."/>
      <w:lvlJc w:val="left"/>
      <w:pPr>
        <w:ind w:left="2040" w:hanging="420"/>
      </w:pPr>
      <w:rPr>
        <w:rFonts w:cs="Times New Roman"/>
      </w:rPr>
    </w:lvl>
    <w:lvl w:ilvl="4">
      <w:start w:val="1"/>
      <w:numFmt w:val="lowerLetter"/>
      <w:lvlText w:val="%5)"/>
      <w:lvlJc w:val="left"/>
      <w:pPr>
        <w:ind w:left="2460" w:hanging="420"/>
      </w:pPr>
      <w:rPr>
        <w:rFonts w:cs="Times New Roman"/>
      </w:rPr>
    </w:lvl>
    <w:lvl w:ilvl="5">
      <w:start w:val="1"/>
      <w:numFmt w:val="lowerRoman"/>
      <w:lvlText w:val="%6."/>
      <w:lvlJc w:val="right"/>
      <w:pPr>
        <w:ind w:left="2880" w:hanging="420"/>
      </w:pPr>
      <w:rPr>
        <w:rFonts w:cs="Times New Roman"/>
      </w:rPr>
    </w:lvl>
    <w:lvl w:ilvl="6">
      <w:start w:val="1"/>
      <w:numFmt w:val="decimal"/>
      <w:lvlText w:val="%7."/>
      <w:lvlJc w:val="left"/>
      <w:pPr>
        <w:ind w:left="3300" w:hanging="420"/>
      </w:pPr>
      <w:rPr>
        <w:rFonts w:cs="Times New Roman"/>
      </w:rPr>
    </w:lvl>
    <w:lvl w:ilvl="7">
      <w:start w:val="1"/>
      <w:numFmt w:val="lowerLetter"/>
      <w:lvlText w:val="%8)"/>
      <w:lvlJc w:val="left"/>
      <w:pPr>
        <w:ind w:left="3720" w:hanging="420"/>
      </w:pPr>
      <w:rPr>
        <w:rFonts w:cs="Times New Roman"/>
      </w:rPr>
    </w:lvl>
    <w:lvl w:ilvl="8">
      <w:start w:val="1"/>
      <w:numFmt w:val="lowerRoman"/>
      <w:lvlText w:val="%9."/>
      <w:lvlJc w:val="right"/>
      <w:pPr>
        <w:ind w:left="4140" w:hanging="420"/>
      </w:pPr>
      <w:rPr>
        <w:rFonts w:cs="Times New Roman"/>
      </w:rPr>
    </w:lvl>
  </w:abstractNum>
  <w:abstractNum w:abstractNumId="5">
    <w:nsid w:val="00000007"/>
    <w:multiLevelType w:val="multilevel"/>
    <w:tmpl w:val="00000007"/>
    <w:lvl w:ilvl="0">
      <w:start w:val="1"/>
      <w:numFmt w:val="upperLetter"/>
      <w:lvlText w:val="%1."/>
      <w:lvlJc w:val="left"/>
      <w:pPr>
        <w:ind w:left="720" w:hanging="360"/>
      </w:pPr>
      <w:rPr>
        <w:rFonts w:cs="Times New Roman" w:hint="default"/>
      </w:rPr>
    </w:lvl>
    <w:lvl w:ilvl="1">
      <w:start w:val="1"/>
      <w:numFmt w:val="lowerLetter"/>
      <w:lvlText w:val="%2)"/>
      <w:lvlJc w:val="left"/>
      <w:pPr>
        <w:ind w:left="1200" w:hanging="420"/>
      </w:pPr>
      <w:rPr>
        <w:rFonts w:cs="Times New Roman"/>
      </w:rPr>
    </w:lvl>
    <w:lvl w:ilvl="2">
      <w:start w:val="1"/>
      <w:numFmt w:val="lowerRoman"/>
      <w:lvlText w:val="%3."/>
      <w:lvlJc w:val="right"/>
      <w:pPr>
        <w:ind w:left="1620" w:hanging="420"/>
      </w:pPr>
      <w:rPr>
        <w:rFonts w:cs="Times New Roman"/>
      </w:rPr>
    </w:lvl>
    <w:lvl w:ilvl="3">
      <w:start w:val="1"/>
      <w:numFmt w:val="decimal"/>
      <w:lvlText w:val="%4."/>
      <w:lvlJc w:val="left"/>
      <w:pPr>
        <w:ind w:left="2040" w:hanging="420"/>
      </w:pPr>
      <w:rPr>
        <w:rFonts w:cs="Times New Roman"/>
      </w:rPr>
    </w:lvl>
    <w:lvl w:ilvl="4">
      <w:start w:val="1"/>
      <w:numFmt w:val="lowerLetter"/>
      <w:lvlText w:val="%5)"/>
      <w:lvlJc w:val="left"/>
      <w:pPr>
        <w:ind w:left="2460" w:hanging="420"/>
      </w:pPr>
      <w:rPr>
        <w:rFonts w:cs="Times New Roman"/>
      </w:rPr>
    </w:lvl>
    <w:lvl w:ilvl="5">
      <w:start w:val="1"/>
      <w:numFmt w:val="lowerRoman"/>
      <w:lvlText w:val="%6."/>
      <w:lvlJc w:val="right"/>
      <w:pPr>
        <w:ind w:left="2880" w:hanging="420"/>
      </w:pPr>
      <w:rPr>
        <w:rFonts w:cs="Times New Roman"/>
      </w:rPr>
    </w:lvl>
    <w:lvl w:ilvl="6">
      <w:start w:val="1"/>
      <w:numFmt w:val="decimal"/>
      <w:lvlText w:val="%7."/>
      <w:lvlJc w:val="left"/>
      <w:pPr>
        <w:ind w:left="3300" w:hanging="420"/>
      </w:pPr>
      <w:rPr>
        <w:rFonts w:cs="Times New Roman"/>
      </w:rPr>
    </w:lvl>
    <w:lvl w:ilvl="7">
      <w:start w:val="1"/>
      <w:numFmt w:val="lowerLetter"/>
      <w:lvlText w:val="%8)"/>
      <w:lvlJc w:val="left"/>
      <w:pPr>
        <w:ind w:left="3720" w:hanging="420"/>
      </w:pPr>
      <w:rPr>
        <w:rFonts w:cs="Times New Roman"/>
      </w:rPr>
    </w:lvl>
    <w:lvl w:ilvl="8">
      <w:start w:val="1"/>
      <w:numFmt w:val="lowerRoman"/>
      <w:lvlText w:val="%9."/>
      <w:lvlJc w:val="right"/>
      <w:pPr>
        <w:ind w:left="4140" w:hanging="420"/>
      </w:pPr>
      <w:rPr>
        <w:rFonts w:cs="Times New Roman"/>
      </w:rPr>
    </w:lvl>
  </w:abstractNum>
  <w:abstractNum w:abstractNumId="6">
    <w:nsid w:val="00000008"/>
    <w:multiLevelType w:val="multilevel"/>
    <w:tmpl w:val="00000008"/>
    <w:lvl w:ilvl="0">
      <w:start w:val="1"/>
      <w:numFmt w:val="upperLetter"/>
      <w:lvlText w:val="%1."/>
      <w:lvlJc w:val="left"/>
      <w:pPr>
        <w:ind w:left="720" w:hanging="360"/>
      </w:pPr>
      <w:rPr>
        <w:rFonts w:cs="Times New Roman" w:hint="default"/>
        <w:color w:val="auto"/>
      </w:rPr>
    </w:lvl>
    <w:lvl w:ilvl="1">
      <w:start w:val="1"/>
      <w:numFmt w:val="lowerLetter"/>
      <w:lvlText w:val="%2)"/>
      <w:lvlJc w:val="left"/>
      <w:pPr>
        <w:ind w:left="1200" w:hanging="420"/>
      </w:pPr>
      <w:rPr>
        <w:rFonts w:cs="Times New Roman"/>
      </w:rPr>
    </w:lvl>
    <w:lvl w:ilvl="2">
      <w:start w:val="1"/>
      <w:numFmt w:val="lowerRoman"/>
      <w:lvlText w:val="%3."/>
      <w:lvlJc w:val="right"/>
      <w:pPr>
        <w:ind w:left="1620" w:hanging="420"/>
      </w:pPr>
      <w:rPr>
        <w:rFonts w:cs="Times New Roman"/>
      </w:rPr>
    </w:lvl>
    <w:lvl w:ilvl="3">
      <w:start w:val="1"/>
      <w:numFmt w:val="decimal"/>
      <w:lvlText w:val="%4."/>
      <w:lvlJc w:val="left"/>
      <w:pPr>
        <w:ind w:left="2040" w:hanging="420"/>
      </w:pPr>
      <w:rPr>
        <w:rFonts w:cs="Times New Roman"/>
      </w:rPr>
    </w:lvl>
    <w:lvl w:ilvl="4">
      <w:start w:val="1"/>
      <w:numFmt w:val="lowerLetter"/>
      <w:lvlText w:val="%5)"/>
      <w:lvlJc w:val="left"/>
      <w:pPr>
        <w:ind w:left="2460" w:hanging="420"/>
      </w:pPr>
      <w:rPr>
        <w:rFonts w:cs="Times New Roman"/>
      </w:rPr>
    </w:lvl>
    <w:lvl w:ilvl="5">
      <w:start w:val="1"/>
      <w:numFmt w:val="lowerRoman"/>
      <w:lvlText w:val="%6."/>
      <w:lvlJc w:val="right"/>
      <w:pPr>
        <w:ind w:left="2880" w:hanging="420"/>
      </w:pPr>
      <w:rPr>
        <w:rFonts w:cs="Times New Roman"/>
      </w:rPr>
    </w:lvl>
    <w:lvl w:ilvl="6">
      <w:start w:val="1"/>
      <w:numFmt w:val="decimal"/>
      <w:lvlText w:val="%7."/>
      <w:lvlJc w:val="left"/>
      <w:pPr>
        <w:ind w:left="3300" w:hanging="420"/>
      </w:pPr>
      <w:rPr>
        <w:rFonts w:cs="Times New Roman"/>
      </w:rPr>
    </w:lvl>
    <w:lvl w:ilvl="7">
      <w:start w:val="1"/>
      <w:numFmt w:val="lowerLetter"/>
      <w:lvlText w:val="%8)"/>
      <w:lvlJc w:val="left"/>
      <w:pPr>
        <w:ind w:left="3720" w:hanging="420"/>
      </w:pPr>
      <w:rPr>
        <w:rFonts w:cs="Times New Roman"/>
      </w:rPr>
    </w:lvl>
    <w:lvl w:ilvl="8">
      <w:start w:val="1"/>
      <w:numFmt w:val="lowerRoman"/>
      <w:lvlText w:val="%9."/>
      <w:lvlJc w:val="right"/>
      <w:pPr>
        <w:ind w:left="4140" w:hanging="420"/>
      </w:pPr>
      <w:rPr>
        <w:rFonts w:cs="Times New Roman"/>
      </w:rPr>
    </w:lvl>
  </w:abstractNum>
  <w:abstractNum w:abstractNumId="7">
    <w:nsid w:val="00000009"/>
    <w:multiLevelType w:val="multilevel"/>
    <w:tmpl w:val="00000009"/>
    <w:lvl w:ilvl="0">
      <w:start w:val="1"/>
      <w:numFmt w:val="upperLetter"/>
      <w:lvlText w:val="%1."/>
      <w:lvlJc w:val="left"/>
      <w:pPr>
        <w:ind w:left="720" w:hanging="360"/>
      </w:pPr>
      <w:rPr>
        <w:rFonts w:cs="Times New Roman" w:hint="default"/>
        <w:color w:val="auto"/>
      </w:rPr>
    </w:lvl>
    <w:lvl w:ilvl="1">
      <w:start w:val="1"/>
      <w:numFmt w:val="lowerLetter"/>
      <w:lvlText w:val="%2)"/>
      <w:lvlJc w:val="left"/>
      <w:pPr>
        <w:ind w:left="1200" w:hanging="420"/>
      </w:pPr>
      <w:rPr>
        <w:rFonts w:cs="Times New Roman"/>
      </w:rPr>
    </w:lvl>
    <w:lvl w:ilvl="2">
      <w:start w:val="1"/>
      <w:numFmt w:val="lowerRoman"/>
      <w:lvlText w:val="%3."/>
      <w:lvlJc w:val="right"/>
      <w:pPr>
        <w:ind w:left="1620" w:hanging="420"/>
      </w:pPr>
      <w:rPr>
        <w:rFonts w:cs="Times New Roman"/>
      </w:rPr>
    </w:lvl>
    <w:lvl w:ilvl="3">
      <w:start w:val="1"/>
      <w:numFmt w:val="decimal"/>
      <w:lvlText w:val="%4."/>
      <w:lvlJc w:val="left"/>
      <w:pPr>
        <w:ind w:left="2040" w:hanging="420"/>
      </w:pPr>
      <w:rPr>
        <w:rFonts w:cs="Times New Roman"/>
      </w:rPr>
    </w:lvl>
    <w:lvl w:ilvl="4">
      <w:start w:val="1"/>
      <w:numFmt w:val="lowerLetter"/>
      <w:lvlText w:val="%5)"/>
      <w:lvlJc w:val="left"/>
      <w:pPr>
        <w:ind w:left="2460" w:hanging="420"/>
      </w:pPr>
      <w:rPr>
        <w:rFonts w:cs="Times New Roman"/>
      </w:rPr>
    </w:lvl>
    <w:lvl w:ilvl="5">
      <w:start w:val="1"/>
      <w:numFmt w:val="lowerRoman"/>
      <w:lvlText w:val="%6."/>
      <w:lvlJc w:val="right"/>
      <w:pPr>
        <w:ind w:left="2880" w:hanging="420"/>
      </w:pPr>
      <w:rPr>
        <w:rFonts w:cs="Times New Roman"/>
      </w:rPr>
    </w:lvl>
    <w:lvl w:ilvl="6">
      <w:start w:val="1"/>
      <w:numFmt w:val="decimal"/>
      <w:lvlText w:val="%7."/>
      <w:lvlJc w:val="left"/>
      <w:pPr>
        <w:ind w:left="3300" w:hanging="420"/>
      </w:pPr>
      <w:rPr>
        <w:rFonts w:cs="Times New Roman"/>
      </w:rPr>
    </w:lvl>
    <w:lvl w:ilvl="7">
      <w:start w:val="1"/>
      <w:numFmt w:val="lowerLetter"/>
      <w:lvlText w:val="%8)"/>
      <w:lvlJc w:val="left"/>
      <w:pPr>
        <w:ind w:left="3720" w:hanging="420"/>
      </w:pPr>
      <w:rPr>
        <w:rFonts w:cs="Times New Roman"/>
      </w:rPr>
    </w:lvl>
    <w:lvl w:ilvl="8">
      <w:start w:val="1"/>
      <w:numFmt w:val="lowerRoman"/>
      <w:lvlText w:val="%9."/>
      <w:lvlJc w:val="right"/>
      <w:pPr>
        <w:ind w:left="4140" w:hanging="420"/>
      </w:pPr>
      <w:rPr>
        <w:rFonts w:cs="Times New Roman"/>
      </w:rPr>
    </w:lvl>
  </w:abstractNum>
  <w:abstractNum w:abstractNumId="8">
    <w:nsid w:val="0000000E"/>
    <w:multiLevelType w:val="multilevel"/>
    <w:tmpl w:val="0000000E"/>
    <w:lvl w:ilvl="0">
      <w:start w:val="1"/>
      <w:numFmt w:val="upperLetter"/>
      <w:lvlText w:val="%1."/>
      <w:lvlJc w:val="left"/>
      <w:pPr>
        <w:ind w:left="720" w:hanging="360"/>
      </w:pPr>
      <w:rPr>
        <w:rFonts w:cs="Times New Roman" w:hint="default"/>
        <w:color w:val="auto"/>
      </w:rPr>
    </w:lvl>
    <w:lvl w:ilvl="1">
      <w:start w:val="1"/>
      <w:numFmt w:val="lowerLetter"/>
      <w:lvlText w:val="%2)"/>
      <w:lvlJc w:val="left"/>
      <w:pPr>
        <w:ind w:left="1200" w:hanging="420"/>
      </w:pPr>
      <w:rPr>
        <w:rFonts w:cs="Times New Roman"/>
      </w:rPr>
    </w:lvl>
    <w:lvl w:ilvl="2">
      <w:start w:val="1"/>
      <w:numFmt w:val="lowerRoman"/>
      <w:lvlText w:val="%3."/>
      <w:lvlJc w:val="right"/>
      <w:pPr>
        <w:ind w:left="1620" w:hanging="420"/>
      </w:pPr>
      <w:rPr>
        <w:rFonts w:cs="Times New Roman"/>
      </w:rPr>
    </w:lvl>
    <w:lvl w:ilvl="3">
      <w:start w:val="1"/>
      <w:numFmt w:val="decimal"/>
      <w:lvlText w:val="%4."/>
      <w:lvlJc w:val="left"/>
      <w:pPr>
        <w:ind w:left="2040" w:hanging="420"/>
      </w:pPr>
      <w:rPr>
        <w:rFonts w:cs="Times New Roman"/>
      </w:rPr>
    </w:lvl>
    <w:lvl w:ilvl="4">
      <w:start w:val="1"/>
      <w:numFmt w:val="lowerLetter"/>
      <w:lvlText w:val="%5)"/>
      <w:lvlJc w:val="left"/>
      <w:pPr>
        <w:ind w:left="2460" w:hanging="420"/>
      </w:pPr>
      <w:rPr>
        <w:rFonts w:cs="Times New Roman"/>
      </w:rPr>
    </w:lvl>
    <w:lvl w:ilvl="5">
      <w:start w:val="1"/>
      <w:numFmt w:val="lowerRoman"/>
      <w:lvlText w:val="%6."/>
      <w:lvlJc w:val="right"/>
      <w:pPr>
        <w:ind w:left="2880" w:hanging="420"/>
      </w:pPr>
      <w:rPr>
        <w:rFonts w:cs="Times New Roman"/>
      </w:rPr>
    </w:lvl>
    <w:lvl w:ilvl="6">
      <w:start w:val="1"/>
      <w:numFmt w:val="decimal"/>
      <w:lvlText w:val="%7."/>
      <w:lvlJc w:val="left"/>
      <w:pPr>
        <w:ind w:left="3300" w:hanging="420"/>
      </w:pPr>
      <w:rPr>
        <w:rFonts w:cs="Times New Roman"/>
      </w:rPr>
    </w:lvl>
    <w:lvl w:ilvl="7">
      <w:start w:val="1"/>
      <w:numFmt w:val="lowerLetter"/>
      <w:lvlText w:val="%8)"/>
      <w:lvlJc w:val="left"/>
      <w:pPr>
        <w:ind w:left="3720" w:hanging="420"/>
      </w:pPr>
      <w:rPr>
        <w:rFonts w:cs="Times New Roman"/>
      </w:rPr>
    </w:lvl>
    <w:lvl w:ilvl="8">
      <w:start w:val="1"/>
      <w:numFmt w:val="lowerRoman"/>
      <w:lvlText w:val="%9."/>
      <w:lvlJc w:val="right"/>
      <w:pPr>
        <w:ind w:left="4140" w:hanging="420"/>
      </w:pPr>
      <w:rPr>
        <w:rFonts w:cs="Times New Roman"/>
      </w:rPr>
    </w:lvl>
  </w:abstractNum>
  <w:abstractNum w:abstractNumId="9">
    <w:nsid w:val="00000011"/>
    <w:multiLevelType w:val="multilevel"/>
    <w:tmpl w:val="00000011"/>
    <w:lvl w:ilvl="0">
      <w:start w:val="1"/>
      <w:numFmt w:val="upperLetter"/>
      <w:lvlText w:val="%1."/>
      <w:lvlJc w:val="left"/>
      <w:pPr>
        <w:ind w:left="720" w:hanging="360"/>
      </w:pPr>
      <w:rPr>
        <w:rFonts w:cs="Times New Roman" w:hint="default"/>
        <w:color w:val="auto"/>
      </w:rPr>
    </w:lvl>
    <w:lvl w:ilvl="1">
      <w:start w:val="1"/>
      <w:numFmt w:val="lowerLetter"/>
      <w:lvlText w:val="%2)"/>
      <w:lvlJc w:val="left"/>
      <w:pPr>
        <w:ind w:left="1200" w:hanging="420"/>
      </w:pPr>
      <w:rPr>
        <w:rFonts w:cs="Times New Roman"/>
      </w:rPr>
    </w:lvl>
    <w:lvl w:ilvl="2">
      <w:start w:val="1"/>
      <w:numFmt w:val="lowerRoman"/>
      <w:lvlText w:val="%3."/>
      <w:lvlJc w:val="right"/>
      <w:pPr>
        <w:ind w:left="1620" w:hanging="420"/>
      </w:pPr>
      <w:rPr>
        <w:rFonts w:cs="Times New Roman"/>
      </w:rPr>
    </w:lvl>
    <w:lvl w:ilvl="3">
      <w:start w:val="1"/>
      <w:numFmt w:val="decimal"/>
      <w:lvlText w:val="%4."/>
      <w:lvlJc w:val="left"/>
      <w:pPr>
        <w:ind w:left="2040" w:hanging="420"/>
      </w:pPr>
      <w:rPr>
        <w:rFonts w:cs="Times New Roman"/>
      </w:rPr>
    </w:lvl>
    <w:lvl w:ilvl="4">
      <w:start w:val="1"/>
      <w:numFmt w:val="lowerLetter"/>
      <w:lvlText w:val="%5)"/>
      <w:lvlJc w:val="left"/>
      <w:pPr>
        <w:ind w:left="2460" w:hanging="420"/>
      </w:pPr>
      <w:rPr>
        <w:rFonts w:cs="Times New Roman"/>
      </w:rPr>
    </w:lvl>
    <w:lvl w:ilvl="5">
      <w:start w:val="1"/>
      <w:numFmt w:val="lowerRoman"/>
      <w:lvlText w:val="%6."/>
      <w:lvlJc w:val="right"/>
      <w:pPr>
        <w:ind w:left="2880" w:hanging="420"/>
      </w:pPr>
      <w:rPr>
        <w:rFonts w:cs="Times New Roman"/>
      </w:rPr>
    </w:lvl>
    <w:lvl w:ilvl="6">
      <w:start w:val="1"/>
      <w:numFmt w:val="decimal"/>
      <w:lvlText w:val="%7."/>
      <w:lvlJc w:val="left"/>
      <w:pPr>
        <w:ind w:left="3300" w:hanging="420"/>
      </w:pPr>
      <w:rPr>
        <w:rFonts w:cs="Times New Roman"/>
      </w:rPr>
    </w:lvl>
    <w:lvl w:ilvl="7">
      <w:start w:val="1"/>
      <w:numFmt w:val="lowerLetter"/>
      <w:lvlText w:val="%8)"/>
      <w:lvlJc w:val="left"/>
      <w:pPr>
        <w:ind w:left="3720" w:hanging="420"/>
      </w:pPr>
      <w:rPr>
        <w:rFonts w:cs="Times New Roman"/>
      </w:rPr>
    </w:lvl>
    <w:lvl w:ilvl="8">
      <w:start w:val="1"/>
      <w:numFmt w:val="lowerRoman"/>
      <w:lvlText w:val="%9."/>
      <w:lvlJc w:val="right"/>
      <w:pPr>
        <w:ind w:left="4140" w:hanging="420"/>
      </w:pPr>
      <w:rPr>
        <w:rFonts w:cs="Times New Roman"/>
      </w:rPr>
    </w:lvl>
  </w:abstractNum>
  <w:abstractNum w:abstractNumId="10">
    <w:nsid w:val="00000017"/>
    <w:multiLevelType w:val="multilevel"/>
    <w:tmpl w:val="00000017"/>
    <w:lvl w:ilvl="0">
      <w:start w:val="1"/>
      <w:numFmt w:val="upperLetter"/>
      <w:lvlText w:val="%1."/>
      <w:lvlJc w:val="left"/>
      <w:pPr>
        <w:ind w:left="720" w:hanging="360"/>
      </w:pPr>
      <w:rPr>
        <w:rFonts w:cs="Times New Roman" w:hint="default"/>
        <w:color w:val="auto"/>
      </w:rPr>
    </w:lvl>
    <w:lvl w:ilvl="1">
      <w:start w:val="1"/>
      <w:numFmt w:val="lowerLetter"/>
      <w:lvlText w:val="%2)"/>
      <w:lvlJc w:val="left"/>
      <w:pPr>
        <w:ind w:left="1200" w:hanging="420"/>
      </w:pPr>
      <w:rPr>
        <w:rFonts w:cs="Times New Roman"/>
      </w:rPr>
    </w:lvl>
    <w:lvl w:ilvl="2">
      <w:start w:val="1"/>
      <w:numFmt w:val="lowerRoman"/>
      <w:lvlText w:val="%3."/>
      <w:lvlJc w:val="right"/>
      <w:pPr>
        <w:ind w:left="1620" w:hanging="420"/>
      </w:pPr>
      <w:rPr>
        <w:rFonts w:cs="Times New Roman"/>
      </w:rPr>
    </w:lvl>
    <w:lvl w:ilvl="3">
      <w:start w:val="1"/>
      <w:numFmt w:val="decimal"/>
      <w:lvlText w:val="%4."/>
      <w:lvlJc w:val="left"/>
      <w:pPr>
        <w:ind w:left="2040" w:hanging="420"/>
      </w:pPr>
      <w:rPr>
        <w:rFonts w:cs="Times New Roman"/>
      </w:rPr>
    </w:lvl>
    <w:lvl w:ilvl="4">
      <w:start w:val="1"/>
      <w:numFmt w:val="lowerLetter"/>
      <w:lvlText w:val="%5)"/>
      <w:lvlJc w:val="left"/>
      <w:pPr>
        <w:ind w:left="2460" w:hanging="420"/>
      </w:pPr>
      <w:rPr>
        <w:rFonts w:cs="Times New Roman"/>
      </w:rPr>
    </w:lvl>
    <w:lvl w:ilvl="5">
      <w:start w:val="1"/>
      <w:numFmt w:val="lowerRoman"/>
      <w:lvlText w:val="%6."/>
      <w:lvlJc w:val="right"/>
      <w:pPr>
        <w:ind w:left="2880" w:hanging="420"/>
      </w:pPr>
      <w:rPr>
        <w:rFonts w:cs="Times New Roman"/>
      </w:rPr>
    </w:lvl>
    <w:lvl w:ilvl="6">
      <w:start w:val="1"/>
      <w:numFmt w:val="decimal"/>
      <w:lvlText w:val="%7."/>
      <w:lvlJc w:val="left"/>
      <w:pPr>
        <w:ind w:left="3300" w:hanging="420"/>
      </w:pPr>
      <w:rPr>
        <w:rFonts w:cs="Times New Roman"/>
      </w:rPr>
    </w:lvl>
    <w:lvl w:ilvl="7">
      <w:start w:val="1"/>
      <w:numFmt w:val="lowerLetter"/>
      <w:lvlText w:val="%8)"/>
      <w:lvlJc w:val="left"/>
      <w:pPr>
        <w:ind w:left="3720" w:hanging="420"/>
      </w:pPr>
      <w:rPr>
        <w:rFonts w:cs="Times New Roman"/>
      </w:rPr>
    </w:lvl>
    <w:lvl w:ilvl="8">
      <w:start w:val="1"/>
      <w:numFmt w:val="lowerRoman"/>
      <w:lvlText w:val="%9."/>
      <w:lvlJc w:val="right"/>
      <w:pPr>
        <w:ind w:left="4140" w:hanging="420"/>
      </w:pPr>
      <w:rPr>
        <w:rFonts w:cs="Times New Roman"/>
      </w:rPr>
    </w:lvl>
  </w:abstractNum>
  <w:num w:numId="1">
    <w:abstractNumId w:val="9"/>
  </w:num>
  <w:num w:numId="2">
    <w:abstractNumId w:val="7"/>
  </w:num>
  <w:num w:numId="3">
    <w:abstractNumId w:val="6"/>
  </w:num>
  <w:num w:numId="4">
    <w:abstractNumId w:val="2"/>
  </w:num>
  <w:num w:numId="5">
    <w:abstractNumId w:val="8"/>
  </w:num>
  <w:num w:numId="6">
    <w:abstractNumId w:val="0"/>
  </w:num>
  <w:num w:numId="7">
    <w:abstractNumId w:val="5"/>
    <w:lvlOverride w:ilvl="0">
      <w:startOverride w:val="1"/>
    </w:lvlOverride>
  </w:num>
  <w:num w:numId="8">
    <w:abstractNumId w:val="10"/>
  </w:num>
  <w:num w:numId="9">
    <w:abstractNumId w:val="4"/>
  </w:num>
  <w:num w:numId="10">
    <w:abstractNumId w:val="3"/>
  </w:num>
  <w:num w:numId="11">
    <w:abstractNumId w:val="1"/>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A154E"/>
    <w:rsid w:val="00051F09"/>
    <w:rsid w:val="000B18AE"/>
    <w:rsid w:val="000D64C4"/>
    <w:rsid w:val="001639F7"/>
    <w:rsid w:val="001714D3"/>
    <w:rsid w:val="001B6E48"/>
    <w:rsid w:val="00205D38"/>
    <w:rsid w:val="002370D1"/>
    <w:rsid w:val="00243C5F"/>
    <w:rsid w:val="00246A24"/>
    <w:rsid w:val="00257512"/>
    <w:rsid w:val="002E6714"/>
    <w:rsid w:val="00307CDF"/>
    <w:rsid w:val="00320F8B"/>
    <w:rsid w:val="00321DC3"/>
    <w:rsid w:val="00366D15"/>
    <w:rsid w:val="00393B51"/>
    <w:rsid w:val="003A19EE"/>
    <w:rsid w:val="003C7897"/>
    <w:rsid w:val="003E2981"/>
    <w:rsid w:val="00411B23"/>
    <w:rsid w:val="00455DD3"/>
    <w:rsid w:val="0045625E"/>
    <w:rsid w:val="0046680A"/>
    <w:rsid w:val="0046709E"/>
    <w:rsid w:val="004720DC"/>
    <w:rsid w:val="0049506E"/>
    <w:rsid w:val="00495B77"/>
    <w:rsid w:val="004C67B1"/>
    <w:rsid w:val="004E62E2"/>
    <w:rsid w:val="004F247E"/>
    <w:rsid w:val="005148ED"/>
    <w:rsid w:val="00531EC7"/>
    <w:rsid w:val="00575789"/>
    <w:rsid w:val="005A38CD"/>
    <w:rsid w:val="005C5135"/>
    <w:rsid w:val="005D5D41"/>
    <w:rsid w:val="00602F7C"/>
    <w:rsid w:val="00606D46"/>
    <w:rsid w:val="0062548C"/>
    <w:rsid w:val="0065130C"/>
    <w:rsid w:val="006C011E"/>
    <w:rsid w:val="006D174E"/>
    <w:rsid w:val="00705E53"/>
    <w:rsid w:val="0072775F"/>
    <w:rsid w:val="00771462"/>
    <w:rsid w:val="007C2754"/>
    <w:rsid w:val="007E0BDF"/>
    <w:rsid w:val="008027DF"/>
    <w:rsid w:val="0080346E"/>
    <w:rsid w:val="00804929"/>
    <w:rsid w:val="008653D4"/>
    <w:rsid w:val="008963EC"/>
    <w:rsid w:val="008A4990"/>
    <w:rsid w:val="008B0D73"/>
    <w:rsid w:val="008C5041"/>
    <w:rsid w:val="008E117D"/>
    <w:rsid w:val="00900944"/>
    <w:rsid w:val="00925B69"/>
    <w:rsid w:val="00931A1E"/>
    <w:rsid w:val="009362BF"/>
    <w:rsid w:val="009862A8"/>
    <w:rsid w:val="009A154E"/>
    <w:rsid w:val="009A1A40"/>
    <w:rsid w:val="009F2331"/>
    <w:rsid w:val="00A117B9"/>
    <w:rsid w:val="00A330EF"/>
    <w:rsid w:val="00A73E37"/>
    <w:rsid w:val="00A83DA8"/>
    <w:rsid w:val="00A95817"/>
    <w:rsid w:val="00AB29B4"/>
    <w:rsid w:val="00AB5328"/>
    <w:rsid w:val="00AF6915"/>
    <w:rsid w:val="00B11410"/>
    <w:rsid w:val="00B44F92"/>
    <w:rsid w:val="00B74A65"/>
    <w:rsid w:val="00B85876"/>
    <w:rsid w:val="00B86AE9"/>
    <w:rsid w:val="00B87404"/>
    <w:rsid w:val="00BF77DD"/>
    <w:rsid w:val="00C51CCE"/>
    <w:rsid w:val="00C55530"/>
    <w:rsid w:val="00C57EB2"/>
    <w:rsid w:val="00CF06A6"/>
    <w:rsid w:val="00D00BCD"/>
    <w:rsid w:val="00D556CA"/>
    <w:rsid w:val="00D90936"/>
    <w:rsid w:val="00DA7C22"/>
    <w:rsid w:val="00E161C8"/>
    <w:rsid w:val="00E30053"/>
    <w:rsid w:val="00E75516"/>
    <w:rsid w:val="00E902DC"/>
    <w:rsid w:val="00EB341C"/>
    <w:rsid w:val="00EB7967"/>
    <w:rsid w:val="00ED33E3"/>
    <w:rsid w:val="00ED3BEF"/>
    <w:rsid w:val="00EE578E"/>
    <w:rsid w:val="00EE5862"/>
    <w:rsid w:val="00EF7A38"/>
    <w:rsid w:val="00F43B8D"/>
    <w:rsid w:val="00F66B8E"/>
    <w:rsid w:val="00F711AF"/>
    <w:rsid w:val="00F87BC3"/>
    <w:rsid w:val="00FB1EE3"/>
    <w:rsid w:val="00FC2DBA"/>
    <w:rsid w:val="00FD655D"/>
    <w:rsid w:val="00FE2E37"/>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sdate"/>
  <w:shapeDefaults>
    <o:shapedefaults v:ext="edit" spidmax="161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Plain Text" w:locked="1" w:semiHidden="0" w:uiPriority="0" w:unhideWhenUsed="0"/>
    <w:lsdException w:name="Normal (Web)"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154E"/>
    <w:pPr>
      <w:widowControl w:val="0"/>
      <w:jc w:val="both"/>
    </w:pPr>
    <w:rPr>
      <w:rFonts w:ascii="Times New Roman" w:hAnsi="Times New Roman"/>
      <w:szCs w:val="20"/>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rsid w:val="009A154E"/>
    <w:rPr>
      <w:rFonts w:ascii="宋体" w:hAnsi="Courier New"/>
    </w:rPr>
  </w:style>
  <w:style w:type="character" w:customStyle="1" w:styleId="PlainTextChar">
    <w:name w:val="Plain Text Char"/>
    <w:basedOn w:val="DefaultParagraphFont"/>
    <w:link w:val="PlainText"/>
    <w:uiPriority w:val="99"/>
    <w:locked/>
    <w:rsid w:val="009A154E"/>
    <w:rPr>
      <w:rFonts w:ascii="宋体" w:eastAsia="宋体" w:hAnsi="Courier New" w:cs="Times New Roman"/>
      <w:sz w:val="20"/>
      <w:szCs w:val="20"/>
    </w:rPr>
  </w:style>
  <w:style w:type="paragraph" w:styleId="BalloonText">
    <w:name w:val="Balloon Text"/>
    <w:basedOn w:val="Normal"/>
    <w:link w:val="BalloonTextChar"/>
    <w:uiPriority w:val="99"/>
    <w:semiHidden/>
    <w:rsid w:val="009A154E"/>
    <w:rPr>
      <w:sz w:val="18"/>
      <w:szCs w:val="18"/>
    </w:rPr>
  </w:style>
  <w:style w:type="character" w:customStyle="1" w:styleId="BalloonTextChar">
    <w:name w:val="Balloon Text Char"/>
    <w:basedOn w:val="DefaultParagraphFont"/>
    <w:link w:val="BalloonText"/>
    <w:uiPriority w:val="99"/>
    <w:semiHidden/>
    <w:locked/>
    <w:rsid w:val="009A154E"/>
    <w:rPr>
      <w:rFonts w:ascii="Times New Roman" w:eastAsia="宋体" w:hAnsi="Times New Roman" w:cs="Times New Roman"/>
      <w:sz w:val="18"/>
      <w:szCs w:val="18"/>
    </w:rPr>
  </w:style>
  <w:style w:type="paragraph" w:styleId="ListParagraph">
    <w:name w:val="List Paragraph"/>
    <w:basedOn w:val="Normal"/>
    <w:uiPriority w:val="99"/>
    <w:qFormat/>
    <w:rsid w:val="009A154E"/>
    <w:pPr>
      <w:ind w:firstLineChars="200" w:firstLine="420"/>
    </w:pPr>
  </w:style>
  <w:style w:type="paragraph" w:styleId="Header">
    <w:name w:val="header"/>
    <w:basedOn w:val="Normal"/>
    <w:link w:val="HeaderChar"/>
    <w:uiPriority w:val="99"/>
    <w:semiHidden/>
    <w:rsid w:val="009A154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locked/>
    <w:rsid w:val="009A154E"/>
    <w:rPr>
      <w:rFonts w:ascii="Times New Roman" w:eastAsia="宋体" w:hAnsi="Times New Roman" w:cs="Times New Roman"/>
      <w:sz w:val="18"/>
      <w:szCs w:val="18"/>
    </w:rPr>
  </w:style>
  <w:style w:type="paragraph" w:styleId="Footer">
    <w:name w:val="footer"/>
    <w:basedOn w:val="Normal"/>
    <w:link w:val="FooterChar"/>
    <w:uiPriority w:val="99"/>
    <w:rsid w:val="009A154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locked/>
    <w:rsid w:val="009A154E"/>
    <w:rPr>
      <w:rFonts w:ascii="Times New Roman" w:eastAsia="宋体" w:hAnsi="Times New Roman" w:cs="Times New Roman"/>
      <w:sz w:val="18"/>
      <w:szCs w:val="18"/>
    </w:rPr>
  </w:style>
  <w:style w:type="character" w:styleId="PlaceholderText">
    <w:name w:val="Placeholder Text"/>
    <w:basedOn w:val="DefaultParagraphFont"/>
    <w:uiPriority w:val="99"/>
    <w:semiHidden/>
    <w:rsid w:val="009A154E"/>
    <w:rPr>
      <w:rFonts w:cs="Times New Roman"/>
      <w:color w:val="808080"/>
    </w:rPr>
  </w:style>
  <w:style w:type="table" w:styleId="TableGrid">
    <w:name w:val="Table Grid"/>
    <w:basedOn w:val="TableNormal"/>
    <w:uiPriority w:val="99"/>
    <w:rsid w:val="009A154E"/>
    <w:rPr>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CharCharCharCharCharCharCharCharCharCharCharCharCharCharCharCharCharCharChar">
    <w:name w:val="Char Char Char Char Char Char Char Char Char Char Char Char Char Char Char Char Char Char Char"/>
    <w:basedOn w:val="Normal"/>
    <w:autoRedefine/>
    <w:uiPriority w:val="99"/>
    <w:rsid w:val="009A154E"/>
    <w:pPr>
      <w:widowControl/>
      <w:spacing w:line="300" w:lineRule="auto"/>
      <w:ind w:firstLineChars="200" w:firstLine="200"/>
    </w:pPr>
    <w:rPr>
      <w:rFonts w:ascii="Verdana" w:hAnsi="Verdana"/>
      <w:kern w:val="0"/>
      <w:lang w:eastAsia="en-US"/>
    </w:rPr>
  </w:style>
  <w:style w:type="paragraph" w:styleId="NormalWeb">
    <w:name w:val="Normal (Web)"/>
    <w:basedOn w:val="Normal"/>
    <w:uiPriority w:val="99"/>
    <w:rsid w:val="009A154E"/>
    <w:pPr>
      <w:widowControl/>
      <w:spacing w:before="100" w:beforeAutospacing="1" w:after="100" w:afterAutospacing="1"/>
      <w:jc w:val="left"/>
    </w:pPr>
    <w:rPr>
      <w:kern w:val="0"/>
      <w:sz w:val="24"/>
      <w:szCs w:val="24"/>
    </w:rPr>
  </w:style>
  <w:style w:type="paragraph" w:styleId="DocumentMap">
    <w:name w:val="Document Map"/>
    <w:basedOn w:val="Normal"/>
    <w:link w:val="DocumentMapChar"/>
    <w:uiPriority w:val="99"/>
    <w:semiHidden/>
    <w:rsid w:val="009A154E"/>
    <w:rPr>
      <w:rFonts w:ascii="宋体"/>
      <w:sz w:val="18"/>
      <w:szCs w:val="18"/>
    </w:rPr>
  </w:style>
  <w:style w:type="character" w:customStyle="1" w:styleId="DocumentMapChar">
    <w:name w:val="Document Map Char"/>
    <w:basedOn w:val="DefaultParagraphFont"/>
    <w:link w:val="DocumentMap"/>
    <w:uiPriority w:val="99"/>
    <w:semiHidden/>
    <w:locked/>
    <w:rsid w:val="009A154E"/>
    <w:rPr>
      <w:rFonts w:ascii="宋体" w:eastAsia="宋体" w:hAnsi="Times New Roman" w:cs="Times New Roman"/>
      <w:sz w:val="18"/>
      <w:szCs w:val="18"/>
    </w:rPr>
  </w:style>
  <w:style w:type="character" w:styleId="Hyperlink">
    <w:name w:val="Hyperlink"/>
    <w:basedOn w:val="DefaultParagraphFont"/>
    <w:uiPriority w:val="99"/>
    <w:rsid w:val="009A154E"/>
    <w:rPr>
      <w:rFonts w:cs="Times New Roman"/>
      <w:color w:val="0000FF"/>
      <w:u w:val="single"/>
    </w:rPr>
  </w:style>
  <w:style w:type="character" w:customStyle="1" w:styleId="CharChar">
    <w:name w:val="纯文本 Char Char"/>
    <w:basedOn w:val="DefaultParagraphFont"/>
    <w:uiPriority w:val="99"/>
    <w:rsid w:val="00E902DC"/>
    <w:rPr>
      <w:rFonts w:ascii="宋体" w:eastAsia="宋体" w:hAnsi="Courier New" w:cs="Courier New"/>
      <w:kern w:val="2"/>
      <w:sz w:val="21"/>
      <w:szCs w:val="21"/>
      <w:lang w:val="en-US" w:eastAsia="zh-CN" w:bidi="ar-SA"/>
    </w:rPr>
  </w:style>
  <w:style w:type="paragraph" w:styleId="HTMLAddress">
    <w:name w:val="HTML Address"/>
    <w:basedOn w:val="Normal"/>
    <w:link w:val="HTMLAddressChar"/>
    <w:uiPriority w:val="99"/>
    <w:rsid w:val="00366D15"/>
    <w:rPr>
      <w:i/>
      <w:iCs/>
    </w:rPr>
  </w:style>
  <w:style w:type="character" w:customStyle="1" w:styleId="HTMLAddressChar">
    <w:name w:val="HTML Address Char"/>
    <w:basedOn w:val="DefaultParagraphFont"/>
    <w:link w:val="HTMLAddress"/>
    <w:uiPriority w:val="99"/>
    <w:semiHidden/>
    <w:rsid w:val="00017E28"/>
    <w:rPr>
      <w:rFonts w:ascii="Times New Roman" w:hAnsi="Times New Roman"/>
      <w:i/>
      <w:iCs/>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gif"/><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gif"/><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4</TotalTime>
  <Pages>12</Pages>
  <Words>1198</Words>
  <Characters>6833</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成都市二〇一二年高中阶段学校统一招生考试试卷</dc:title>
  <dc:subject/>
  <dc:creator>Administrator</dc:creator>
  <cp:keywords/>
  <dc:description/>
  <cp:lastModifiedBy>PPT</cp:lastModifiedBy>
  <cp:revision>2</cp:revision>
  <dcterms:created xsi:type="dcterms:W3CDTF">2015-01-23T11:30:00Z</dcterms:created>
  <dcterms:modified xsi:type="dcterms:W3CDTF">2015-01-23T11:30:00Z</dcterms:modified>
</cp:coreProperties>
</file>